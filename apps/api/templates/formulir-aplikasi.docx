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AF70C" w14:textId="77777777" w:rsidR="006E575A" w:rsidRPr="009F2E54" w:rsidRDefault="00734989" w:rsidP="00734989">
      <w:pPr>
        <w:spacing w:before="33" w:line="240" w:lineRule="exact"/>
        <w:rPr>
          <w:rFonts w:ascii="Arial Narrow" w:eastAsia="Arial Narrow" w:hAnsi="Arial Narrow" w:cs="Arial Narrow"/>
          <w:sz w:val="22"/>
          <w:szCs w:val="22"/>
        </w:rPr>
      </w:pPr>
      <w:bookmarkStart w:id="0" w:name="_Hlk243038822"/>
      <w:r>
        <w:rPr>
          <w:rFonts w:ascii="Arial Narrow" w:eastAsia="Arial Narrow" w:hAnsi="Arial Narrow" w:cs="Arial Narrow"/>
          <w:b/>
          <w:position w:val="-1"/>
          <w:sz w:val="22"/>
          <w:szCs w:val="22"/>
        </w:rPr>
        <w:t>DATA</w:t>
      </w:r>
      <w:r>
        <w:rPr>
          <w:rFonts w:ascii="Arial Narrow" w:eastAsia="Arial Narrow" w:hAnsi="Arial Narrow" w:cs="Arial Narrow"/>
          <w:b/>
          <w:spacing w:val="-5"/>
          <w:position w:val="-1"/>
          <w:sz w:val="22"/>
          <w:szCs w:val="22"/>
        </w:rPr>
        <w:t xml:space="preserve"> </w:t>
      </w:r>
      <w:r>
        <w:rPr>
          <w:rFonts w:ascii="Arial Narrow" w:eastAsia="Arial Narrow" w:hAnsi="Arial Narrow" w:cs="Arial Narrow"/>
          <w:b/>
          <w:spacing w:val="1"/>
          <w:position w:val="-1"/>
          <w:sz w:val="22"/>
          <w:szCs w:val="22"/>
        </w:rPr>
        <w:t>P</w:t>
      </w:r>
      <w:r>
        <w:rPr>
          <w:rFonts w:ascii="Arial Narrow" w:eastAsia="Arial Narrow" w:hAnsi="Arial Narrow" w:cs="Arial Narrow"/>
          <w:b/>
          <w:position w:val="-1"/>
          <w:sz w:val="22"/>
          <w:szCs w:val="22"/>
        </w:rPr>
        <w:t>R</w:t>
      </w:r>
      <w:r>
        <w:rPr>
          <w:rFonts w:ascii="Arial Narrow" w:eastAsia="Arial Narrow" w:hAnsi="Arial Narrow" w:cs="Arial Narrow"/>
          <w:b/>
          <w:spacing w:val="2"/>
          <w:position w:val="-1"/>
          <w:sz w:val="22"/>
          <w:szCs w:val="22"/>
        </w:rPr>
        <w:t>I</w:t>
      </w:r>
      <w:r>
        <w:rPr>
          <w:rFonts w:ascii="Arial Narrow" w:eastAsia="Arial Narrow" w:hAnsi="Arial Narrow" w:cs="Arial Narrow"/>
          <w:b/>
          <w:position w:val="-1"/>
          <w:sz w:val="22"/>
          <w:szCs w:val="22"/>
        </w:rPr>
        <w:t>BADI/</w:t>
      </w:r>
      <w:r>
        <w:rPr>
          <w:rFonts w:ascii="Arial Narrow" w:eastAsia="Arial Narrow" w:hAnsi="Arial Narrow" w:cs="Arial Narrow"/>
          <w:b/>
          <w:spacing w:val="1"/>
          <w:position w:val="-1"/>
          <w:sz w:val="22"/>
          <w:szCs w:val="22"/>
        </w:rPr>
        <w:t>P</w:t>
      </w:r>
      <w:r>
        <w:rPr>
          <w:rFonts w:ascii="Arial Narrow" w:eastAsia="Arial Narrow" w:hAnsi="Arial Narrow" w:cs="Arial Narrow"/>
          <w:b/>
          <w:position w:val="-1"/>
          <w:sz w:val="22"/>
          <w:szCs w:val="22"/>
        </w:rPr>
        <w:t>ERS</w:t>
      </w:r>
      <w:r>
        <w:rPr>
          <w:rFonts w:ascii="Arial Narrow" w:eastAsia="Arial Narrow" w:hAnsi="Arial Narrow" w:cs="Arial Narrow"/>
          <w:b/>
          <w:spacing w:val="1"/>
          <w:position w:val="-1"/>
          <w:sz w:val="22"/>
          <w:szCs w:val="22"/>
        </w:rPr>
        <w:t>O</w:t>
      </w:r>
      <w:r>
        <w:rPr>
          <w:rFonts w:ascii="Arial Narrow" w:eastAsia="Arial Narrow" w:hAnsi="Arial Narrow" w:cs="Arial Narrow"/>
          <w:b/>
          <w:position w:val="-1"/>
          <w:sz w:val="22"/>
          <w:szCs w:val="22"/>
        </w:rPr>
        <w:t>NAL</w:t>
      </w:r>
      <w:r>
        <w:rPr>
          <w:rFonts w:ascii="Arial Narrow" w:eastAsia="Arial Narrow" w:hAnsi="Arial Narrow" w:cs="Arial Narrow"/>
          <w:b/>
          <w:spacing w:val="-17"/>
          <w:position w:val="-1"/>
          <w:sz w:val="22"/>
          <w:szCs w:val="22"/>
        </w:rPr>
        <w:t xml:space="preserve"> </w:t>
      </w:r>
      <w:r>
        <w:rPr>
          <w:rFonts w:ascii="Arial Narrow" w:eastAsia="Arial Narrow" w:hAnsi="Arial Narrow" w:cs="Arial Narrow"/>
          <w:b/>
          <w:spacing w:val="1"/>
          <w:position w:val="-1"/>
          <w:sz w:val="22"/>
          <w:szCs w:val="22"/>
        </w:rPr>
        <w:t>D</w:t>
      </w:r>
      <w:r>
        <w:rPr>
          <w:rFonts w:ascii="Arial Narrow" w:eastAsia="Arial Narrow" w:hAnsi="Arial Narrow" w:cs="Arial Narrow"/>
          <w:b/>
          <w:position w:val="-1"/>
          <w:sz w:val="22"/>
          <w:szCs w:val="22"/>
        </w:rPr>
        <w:t>ATA</w:t>
      </w:r>
    </w:p>
    <w:p w14:paraId="7F542746" w14:textId="77777777" w:rsidR="006E575A" w:rsidRPr="009F2E54" w:rsidRDefault="006E575A">
      <w:pPr>
        <w:spacing w:before="5" w:line="40" w:lineRule="exact"/>
        <w:rPr>
          <w:rFonts w:ascii="Arial Narrow" w:hAnsi="Arial Narrow"/>
          <w:sz w:val="4"/>
          <w:szCs w:val="4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7"/>
        <w:gridCol w:w="4896"/>
        <w:gridCol w:w="3185"/>
      </w:tblGrid>
      <w:tr w:rsidR="005514BD" w:rsidRPr="009F2E54" w14:paraId="460CFD87" w14:textId="77777777" w:rsidTr="005514BD">
        <w:trPr>
          <w:trHeight w:hRule="exact" w:val="588"/>
        </w:trPr>
        <w:tc>
          <w:tcPr>
            <w:tcW w:w="2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3B72B" w14:textId="452A1249" w:rsidR="005514BD" w:rsidRPr="009F2E54" w:rsidRDefault="005514BD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Nama Lengkap</w:t>
            </w:r>
          </w:p>
          <w:p w14:paraId="2446C783" w14:textId="3043D9DB" w:rsidR="005514BD" w:rsidRPr="009F2E54" w:rsidRDefault="005514BD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Full Name</w:t>
            </w:r>
          </w:p>
        </w:tc>
        <w:tc>
          <w:tcPr>
            <w:tcW w:w="4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0ACBA" w14:textId="77777777" w:rsidR="005514BD" w:rsidRPr="009F2E54" w:rsidRDefault="005514BD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79CF47FD" w14:textId="77777777" w:rsidR="005514BD" w:rsidRPr="009F2E54" w:rsidRDefault="005514BD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{fullName}</w:t>
            </w:r>
          </w:p>
        </w:tc>
        <w:tc>
          <w:tcPr>
            <w:tcW w:w="3185" w:type="dxa"/>
            <w:vMerge w:val="restart"/>
            <w:tcBorders>
              <w:top w:val="single" w:sz="5" w:space="0" w:color="000000"/>
              <w:left w:val="nil"/>
              <w:right w:val="single" w:sz="5" w:space="0" w:color="000000"/>
            </w:tcBorders>
          </w:tcPr>
          <w:p w14:paraId="2E81965A" w14:textId="77777777" w:rsidR="005514BD" w:rsidRPr="009F2E54" w:rsidRDefault="005514BD">
            <w:pPr>
              <w:spacing w:line="200" w:lineRule="exact" w:before="0" w:after="0"/>
              <w:jc w:val="center"/>
              <w:rPr>
                <w:rFonts w:ascii="Arial Narrow" w:hAnsi="Arial Narrow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149400</wp:posOffset>
                  </wp:positionV>
                  <wp:extent cx="1440000" cy="1944000"/>
                  <wp:effectExtent l="0" t="0" r="0" b="0"/>
                  <wp:wrapNone/>
                  <wp:docPr id="21" name="FOTO_KARYAWAN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placeholder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9440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514BD" w:rsidRPr="009F2E54" w14:paraId="2EB84054" w14:textId="77777777" w:rsidTr="005514BD">
        <w:trPr>
          <w:trHeight w:hRule="exact" w:val="589"/>
        </w:trPr>
        <w:tc>
          <w:tcPr>
            <w:tcW w:w="2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670C91" w14:textId="1E3925FA" w:rsidR="005514BD" w:rsidRPr="009F2E54" w:rsidRDefault="005514BD">
            <w:pPr>
              <w:spacing w:before="39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Nomer Induk Pegawai</w:t>
            </w:r>
          </w:p>
          <w:p w14:paraId="3B59FF6D" w14:textId="7A933293" w:rsidR="005514BD" w:rsidRPr="009F2E54" w:rsidRDefault="005514BD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Number </w:t>
            </w:r>
          </w:p>
        </w:tc>
        <w:tc>
          <w:tcPr>
            <w:tcW w:w="4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A8D00B" w14:textId="77777777" w:rsidR="005514BD" w:rsidRPr="009F2E54" w:rsidRDefault="005514BD">
            <w:pPr>
              <w:spacing w:before="4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1541E880" w14:textId="77777777" w:rsidR="005514BD" w:rsidRPr="009F2E54" w:rsidRDefault="005514BD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{employeeNumber}</w:t>
            </w:r>
          </w:p>
        </w:tc>
        <w:tc>
          <w:tcPr>
            <w:tcW w:w="3185" w:type="dxa"/>
            <w:vMerge/>
            <w:tcBorders>
              <w:left w:val="nil"/>
              <w:right w:val="single" w:sz="5" w:space="0" w:color="000000"/>
            </w:tcBorders>
          </w:tcPr>
          <w:p w14:paraId="24A6D14D" w14:textId="77777777" w:rsidR="005514BD" w:rsidRPr="009F2E54" w:rsidRDefault="005514BD">
            <w:pPr>
              <w:rPr>
                <w:rFonts w:ascii="Arial Narrow" w:hAnsi="Arial Narrow"/>
              </w:rPr>
            </w:pPr>
          </w:p>
        </w:tc>
      </w:tr>
      <w:tr w:rsidR="005514BD" w:rsidRPr="009F2E54" w14:paraId="4D273AE7" w14:textId="77777777" w:rsidTr="005514BD">
        <w:trPr>
          <w:trHeight w:hRule="exact" w:val="589"/>
        </w:trPr>
        <w:tc>
          <w:tcPr>
            <w:tcW w:w="2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8A9AF" w14:textId="77777777" w:rsidR="005514BD" w:rsidRPr="009F2E54" w:rsidRDefault="005514BD">
            <w:pPr>
              <w:spacing w:before="39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Alamat Sekarang</w:t>
            </w:r>
          </w:p>
          <w:p w14:paraId="2EE2903E" w14:textId="77777777" w:rsidR="005514BD" w:rsidRPr="009F2E54" w:rsidRDefault="005514BD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Present Address</w:t>
            </w:r>
          </w:p>
        </w:tc>
        <w:tc>
          <w:tcPr>
            <w:tcW w:w="4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C46321" w14:textId="77777777" w:rsidR="005514BD" w:rsidRPr="009F2E54" w:rsidRDefault="005514BD">
            <w:pPr>
              <w:spacing w:before="4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3D1BC334" w14:textId="77777777" w:rsidR="005514BD" w:rsidRPr="009F2E54" w:rsidRDefault="005514BD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{domicileAddress}</w:t>
            </w:r>
          </w:p>
        </w:tc>
        <w:tc>
          <w:tcPr>
            <w:tcW w:w="3185" w:type="dxa"/>
            <w:vMerge/>
            <w:tcBorders>
              <w:left w:val="nil"/>
              <w:right w:val="single" w:sz="5" w:space="0" w:color="000000"/>
            </w:tcBorders>
          </w:tcPr>
          <w:p w14:paraId="77031AC7" w14:textId="77777777" w:rsidR="005514BD" w:rsidRPr="009F2E54" w:rsidRDefault="005514BD">
            <w:pPr>
              <w:rPr>
                <w:rFonts w:ascii="Arial Narrow" w:hAnsi="Arial Narrow"/>
              </w:rPr>
            </w:pPr>
          </w:p>
        </w:tc>
      </w:tr>
      <w:tr w:rsidR="005514BD" w:rsidRPr="009F2E54" w14:paraId="634BF58F" w14:textId="77777777" w:rsidTr="005514BD">
        <w:trPr>
          <w:trHeight w:hRule="exact" w:val="589"/>
        </w:trPr>
        <w:tc>
          <w:tcPr>
            <w:tcW w:w="2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0B9E6F" w14:textId="77777777" w:rsidR="005514BD" w:rsidRPr="009F2E54" w:rsidRDefault="005514BD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No. Telepon</w:t>
            </w:r>
          </w:p>
          <w:p w14:paraId="59CA0574" w14:textId="77777777" w:rsidR="005514BD" w:rsidRPr="009F2E54" w:rsidRDefault="005514BD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Telephone No</w:t>
            </w:r>
          </w:p>
        </w:tc>
        <w:tc>
          <w:tcPr>
            <w:tcW w:w="4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401A2B" w14:textId="77777777" w:rsidR="005514BD" w:rsidRPr="009F2E54" w:rsidRDefault="005514BD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5438B418" w14:textId="77777777" w:rsidR="005514BD" w:rsidRPr="009F2E54" w:rsidRDefault="005514BD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{phone}</w:t>
            </w:r>
          </w:p>
        </w:tc>
        <w:tc>
          <w:tcPr>
            <w:tcW w:w="3185" w:type="dxa"/>
            <w:vMerge/>
            <w:tcBorders>
              <w:left w:val="nil"/>
              <w:right w:val="single" w:sz="5" w:space="0" w:color="000000"/>
            </w:tcBorders>
          </w:tcPr>
          <w:p w14:paraId="2AE9B831" w14:textId="77777777" w:rsidR="005514BD" w:rsidRPr="009F2E54" w:rsidRDefault="005514BD">
            <w:pPr>
              <w:rPr>
                <w:rFonts w:ascii="Arial Narrow" w:hAnsi="Arial Narrow"/>
              </w:rPr>
            </w:pPr>
          </w:p>
        </w:tc>
      </w:tr>
      <w:tr w:rsidR="005514BD" w:rsidRPr="009F2E54" w14:paraId="7E5E63FC" w14:textId="77777777" w:rsidTr="005514BD">
        <w:trPr>
          <w:trHeight w:hRule="exact" w:val="589"/>
        </w:trPr>
        <w:tc>
          <w:tcPr>
            <w:tcW w:w="2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184CE8" w14:textId="77777777" w:rsidR="005514BD" w:rsidRPr="009F2E54" w:rsidRDefault="005514BD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Alamat Tetap</w:t>
            </w:r>
          </w:p>
          <w:p w14:paraId="634B57F1" w14:textId="77777777" w:rsidR="005514BD" w:rsidRPr="009F2E54" w:rsidRDefault="005514BD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Permanent Address</w:t>
            </w:r>
          </w:p>
        </w:tc>
        <w:tc>
          <w:tcPr>
            <w:tcW w:w="4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99589" w14:textId="77777777" w:rsidR="005514BD" w:rsidRPr="009F2E54" w:rsidRDefault="005514BD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3F6A9292" w14:textId="77777777" w:rsidR="005514BD" w:rsidRPr="009F2E54" w:rsidRDefault="005514BD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{ktpAddress}</w:t>
            </w:r>
          </w:p>
        </w:tc>
        <w:tc>
          <w:tcPr>
            <w:tcW w:w="3185" w:type="dxa"/>
            <w:vMerge/>
            <w:tcBorders>
              <w:left w:val="nil"/>
              <w:right w:val="single" w:sz="5" w:space="0" w:color="000000"/>
            </w:tcBorders>
          </w:tcPr>
          <w:p w14:paraId="01DC6013" w14:textId="77777777" w:rsidR="005514BD" w:rsidRPr="009F2E54" w:rsidRDefault="005514BD">
            <w:pPr>
              <w:rPr>
                <w:rFonts w:ascii="Arial Narrow" w:hAnsi="Arial Narrow"/>
              </w:rPr>
            </w:pPr>
          </w:p>
        </w:tc>
      </w:tr>
      <w:tr w:rsidR="005514BD" w:rsidRPr="009F2E54" w14:paraId="58CDD828" w14:textId="77777777" w:rsidTr="005514BD">
        <w:trPr>
          <w:trHeight w:hRule="exact" w:val="589"/>
        </w:trPr>
        <w:tc>
          <w:tcPr>
            <w:tcW w:w="2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2EA567" w14:textId="37268550" w:rsidR="005514BD" w:rsidRPr="009F2E54" w:rsidRDefault="005514BD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Email</w:t>
            </w:r>
          </w:p>
          <w:p w14:paraId="468C055C" w14:textId="5BD51864" w:rsidR="005514BD" w:rsidRPr="009F2E54" w:rsidRDefault="005514BD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B662F5" w14:textId="77777777" w:rsidR="005514BD" w:rsidRPr="009F2E54" w:rsidRDefault="005514BD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63FEFDE2" w14:textId="77777777" w:rsidR="005514BD" w:rsidRPr="009F2E54" w:rsidRDefault="005514BD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{email}</w:t>
            </w:r>
          </w:p>
        </w:tc>
        <w:tc>
          <w:tcPr>
            <w:tcW w:w="3185" w:type="dxa"/>
            <w:vMerge/>
            <w:tcBorders>
              <w:left w:val="nil"/>
              <w:bottom w:val="single" w:sz="5" w:space="0" w:color="000000"/>
              <w:right w:val="single" w:sz="5" w:space="0" w:color="000000"/>
            </w:tcBorders>
          </w:tcPr>
          <w:p w14:paraId="75EE7A11" w14:textId="77777777" w:rsidR="005514BD" w:rsidRPr="009F2E54" w:rsidRDefault="005514BD">
            <w:pPr>
              <w:rPr>
                <w:rFonts w:ascii="Arial Narrow" w:hAnsi="Arial Narrow"/>
              </w:rPr>
            </w:pPr>
          </w:p>
        </w:tc>
      </w:tr>
    </w:tbl>
    <w:p w14:paraId="6BEA6BA4" w14:textId="77777777" w:rsidR="006E575A" w:rsidRPr="009F2E54" w:rsidRDefault="006E575A">
      <w:pPr>
        <w:spacing w:before="7" w:line="80" w:lineRule="exact"/>
        <w:rPr>
          <w:rFonts w:ascii="Arial Narrow" w:hAnsi="Arial Narrow"/>
          <w:sz w:val="9"/>
          <w:szCs w:val="9"/>
        </w:rPr>
      </w:pPr>
    </w:p>
    <w:p w14:paraId="61E3EA1E" w14:textId="77777777" w:rsidR="006E575A" w:rsidRPr="009F2E54" w:rsidRDefault="006E575A">
      <w:pPr>
        <w:spacing w:before="10" w:line="100" w:lineRule="exact"/>
        <w:rPr>
          <w:rFonts w:ascii="Arial Narrow" w:hAnsi="Arial Narrow"/>
          <w:sz w:val="11"/>
          <w:szCs w:val="11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3148"/>
        <w:gridCol w:w="2098"/>
        <w:gridCol w:w="3148"/>
      </w:tblGrid>
      <w:tr w:rsidR="006E575A" w:rsidRPr="009F2E54" w14:paraId="555181A0" w14:textId="77777777" w:rsidTr="006D4476">
        <w:trPr>
          <w:trHeight w:hRule="exact" w:val="589"/>
        </w:trPr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997C14" w14:textId="77777777" w:rsidR="006E575A" w:rsidRPr="009F2E54" w:rsidRDefault="00734989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Tempat/Tanggal</w:t>
            </w:r>
            <w:r>
              <w:rPr>
                <w:rFonts w:ascii="Arial Narrow" w:eastAsia="Arial Narrow" w:hAnsi="Arial Narrow" w:cs="Arial Narrow"/>
                <w:spacing w:val="-2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>Lahir</w:t>
            </w:r>
          </w:p>
          <w:p w14:paraId="3E39FCC8" w14:textId="77777777" w:rsidR="006E575A" w:rsidRPr="009F2E54" w:rsidRDefault="00734989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Place/Date of Birth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A365B0" w14:textId="77777777" w:rsidR="006E575A" w:rsidRPr="009F2E54" w:rsidRDefault="006E575A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0480F366" w14:textId="77777777" w:rsidR="006E575A" w:rsidRPr="009F2E54" w:rsidRDefault="00734989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{birth}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063717" w14:textId="77777777" w:rsidR="006E575A" w:rsidRPr="009F2E54" w:rsidRDefault="00734989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Agama</w:t>
            </w:r>
          </w:p>
          <w:p w14:paraId="237C5F8C" w14:textId="77777777" w:rsidR="006E575A" w:rsidRPr="009F2E54" w:rsidRDefault="00734989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Religion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6A50CD" w14:textId="77777777" w:rsidR="006E575A" w:rsidRPr="009F2E54" w:rsidRDefault="006E575A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0AAACB9A" w14:textId="77777777" w:rsidR="006E575A" w:rsidRPr="009F2E54" w:rsidRDefault="00734989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{religion}</w:t>
            </w:r>
          </w:p>
        </w:tc>
      </w:tr>
      <w:tr w:rsidR="006E575A" w:rsidRPr="009F2E54" w14:paraId="6B6DF8FB" w14:textId="77777777" w:rsidTr="006D4476">
        <w:trPr>
          <w:trHeight w:hRule="exact" w:val="588"/>
        </w:trPr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E6B72F" w14:textId="77777777" w:rsidR="006E575A" w:rsidRPr="009F2E54" w:rsidRDefault="00734989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Kebangsaan</w:t>
            </w:r>
          </w:p>
          <w:p w14:paraId="580E5AAB" w14:textId="77777777" w:rsidR="006E575A" w:rsidRPr="009F2E54" w:rsidRDefault="00734989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Nationality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B92EBC" w14:textId="77777777" w:rsidR="006E575A" w:rsidRPr="009F2E54" w:rsidRDefault="006E575A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1042A942" w14:textId="77777777" w:rsidR="006E575A" w:rsidRPr="009F2E54" w:rsidRDefault="00734989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{nationality}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3FCFA" w14:textId="77777777" w:rsidR="006E575A" w:rsidRPr="009F2E54" w:rsidRDefault="00734989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Suku</w:t>
            </w:r>
          </w:p>
          <w:p w14:paraId="5EECDEE8" w14:textId="77777777" w:rsidR="006E575A" w:rsidRPr="009F2E54" w:rsidRDefault="00734989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Tribe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04D30" w14:textId="77777777" w:rsidR="006E575A" w:rsidRPr="009F2E54" w:rsidRDefault="006E575A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180DFB4A" w14:textId="77777777" w:rsidR="006E575A" w:rsidRPr="009F2E54" w:rsidRDefault="00734989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{ethnicity}</w:t>
            </w:r>
          </w:p>
        </w:tc>
      </w:tr>
      <w:tr w:rsidR="006E575A" w:rsidRPr="009F2E54" w14:paraId="67467D18" w14:textId="77777777" w:rsidTr="006D4476">
        <w:trPr>
          <w:trHeight w:hRule="exact" w:val="589"/>
        </w:trPr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F5B0BD" w14:textId="77777777" w:rsidR="006E575A" w:rsidRPr="009F2E54" w:rsidRDefault="00734989">
            <w:pPr>
              <w:spacing w:before="39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Status Perkawi</w:t>
            </w:r>
            <w:r>
              <w:rPr>
                <w:rFonts w:ascii="Arial Narrow" w:eastAsia="Arial Narrow" w:hAnsi="Arial Narrow" w:cs="Arial Narrow"/>
                <w:spacing w:val="1"/>
              </w:rPr>
              <w:t>n</w:t>
            </w:r>
            <w:r>
              <w:rPr>
                <w:rFonts w:ascii="Arial Narrow" w:eastAsia="Arial Narrow" w:hAnsi="Arial Narrow" w:cs="Arial Narrow"/>
              </w:rPr>
              <w:t>an</w:t>
            </w:r>
          </w:p>
          <w:p w14:paraId="108A30BC" w14:textId="77777777" w:rsidR="006E575A" w:rsidRPr="009F2E54" w:rsidRDefault="00734989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Marital Status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7C4955" w14:textId="77777777" w:rsidR="006E575A" w:rsidRPr="009F2E54" w:rsidRDefault="006E575A">
            <w:pPr>
              <w:spacing w:before="4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5B15FBB9" w14:textId="77777777" w:rsidR="006E575A" w:rsidRPr="009F2E54" w:rsidRDefault="00734989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{marital}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66CABC" w14:textId="77777777" w:rsidR="006E575A" w:rsidRPr="009F2E54" w:rsidRDefault="00734989">
            <w:pPr>
              <w:spacing w:before="39" w:line="282" w:lineRule="auto"/>
              <w:ind w:left="102" w:right="1329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No. KTP ID No.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7C8909" w14:textId="77777777" w:rsidR="006E575A" w:rsidRPr="009F2E54" w:rsidRDefault="006E575A">
            <w:pPr>
              <w:spacing w:before="4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5BA1BFC3" w14:textId="77777777" w:rsidR="006E575A" w:rsidRPr="009F2E54" w:rsidRDefault="00734989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{ktpNumber}</w:t>
            </w:r>
          </w:p>
        </w:tc>
      </w:tr>
      <w:tr w:rsidR="006E575A" w:rsidRPr="009F2E54" w14:paraId="4D186611" w14:textId="77777777">
        <w:trPr>
          <w:trHeight w:hRule="exact" w:val="589"/>
        </w:trPr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39F915" w14:textId="77777777" w:rsidR="006E575A" w:rsidRPr="009F2E54" w:rsidRDefault="00734989" w:rsidP="00734989">
            <w:pPr>
              <w:spacing w:before="39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Wingdings" w:hAnsi="Arial Narrow" w:cs="Wingdings"/>
              </w:rPr>
              <w:t xml:space="preserve">  </w:t>
            </w:r>
            <w:r>
              <w:rPr>
                <w:rFonts w:ascii="Arial Narrow" w:eastAsia="Arial Narrow" w:hAnsi="Arial Narrow" w:cs="Arial Narrow"/>
              </w:rPr>
              <w:t>Gol. D</w:t>
            </w:r>
            <w:r>
              <w:rPr>
                <w:rFonts w:ascii="Arial Narrow" w:eastAsia="Arial Narrow" w:hAnsi="Arial Narrow" w:cs="Arial Narrow"/>
                <w:spacing w:val="-1"/>
              </w:rPr>
              <w:t>a</w:t>
            </w:r>
            <w:r>
              <w:rPr>
                <w:rFonts w:ascii="Arial Narrow" w:eastAsia="Arial Narrow" w:hAnsi="Arial Narrow" w:cs="Arial Narrow"/>
              </w:rPr>
              <w:t>rah</w:t>
            </w:r>
          </w:p>
          <w:p w14:paraId="49155BAB" w14:textId="77777777" w:rsidR="006E575A" w:rsidRPr="009F2E54" w:rsidRDefault="00734989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Blood Group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6A7C12" w14:textId="77777777" w:rsidR="006E575A" w:rsidRPr="009F2E54" w:rsidRDefault="006E575A">
            <w:pPr>
              <w:spacing w:before="4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3726AD49" w14:textId="77777777" w:rsidR="006E575A" w:rsidRPr="009F2E54" w:rsidRDefault="00734989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{bloodType}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E8C217" w14:textId="77777777" w:rsidR="006E575A" w:rsidRPr="009F2E54" w:rsidRDefault="00734989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Jenis Kelamin</w:t>
            </w:r>
          </w:p>
          <w:p w14:paraId="1C6AA1B5" w14:textId="77777777" w:rsidR="006E575A" w:rsidRPr="009F2E54" w:rsidRDefault="00734989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Gender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CA5CD1" w14:textId="77777777" w:rsidR="006E575A" w:rsidRPr="009F2E54" w:rsidRDefault="006E575A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0B57A362" w14:textId="77777777" w:rsidR="006E575A" w:rsidRPr="009F2E54" w:rsidRDefault="00734989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{gender}</w:t>
            </w:r>
          </w:p>
        </w:tc>
      </w:tr>
      <w:tr w:rsidR="006D4476" w:rsidRPr="009F2E54" w14:paraId="61EF649B" w14:textId="77777777" w:rsidTr="006D4476">
        <w:trPr>
          <w:trHeight w:hRule="exact" w:val="589"/>
        </w:trPr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1074D7" w14:textId="77777777" w:rsidR="006D4476" w:rsidRPr="009F2E54" w:rsidRDefault="006D4476" w:rsidP="006D4476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No. SIM A</w:t>
            </w:r>
          </w:p>
          <w:p w14:paraId="5E5F2DB3" w14:textId="77777777" w:rsidR="006D4476" w:rsidRPr="009F2E54" w:rsidRDefault="006D4476" w:rsidP="006D4476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Driving License A No.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6924D1" w14:textId="77777777" w:rsidR="006D4476" w:rsidRPr="009F2E54" w:rsidRDefault="006D4476" w:rsidP="006D4476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50B611E8" w14:textId="77777777" w:rsidR="006D4476" w:rsidRPr="009F2E54" w:rsidRDefault="006D4476" w:rsidP="006D4476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{simA}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49113" w14:textId="77777777" w:rsidR="006D4476" w:rsidRPr="009F2E54" w:rsidRDefault="006D4476" w:rsidP="006D4476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NPWP</w:t>
            </w:r>
          </w:p>
          <w:p w14:paraId="08E72CAF" w14:textId="0BEE72C7" w:rsidR="006D4476" w:rsidRPr="009F2E54" w:rsidRDefault="006D4476" w:rsidP="006D4476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Tax ID No.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C63BC2" w14:textId="608358FF" w:rsidR="006D4476" w:rsidRPr="009F2E54" w:rsidRDefault="006D4476" w:rsidP="006D4476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 w:val="0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{npwp}</w:t>
            </w:r>
          </w:p>
        </w:tc>
      </w:tr>
      <w:tr w:rsidR="006D4476" w:rsidRPr="009F2E54" w14:paraId="6C80A891" w14:textId="77777777" w:rsidTr="006D4476">
        <w:trPr>
          <w:trHeight w:hRule="exact" w:val="589"/>
        </w:trPr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2397D4" w14:textId="77777777" w:rsidR="006D4476" w:rsidRPr="009F2E54" w:rsidRDefault="006D4476" w:rsidP="006D4476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No. SIM C</w:t>
            </w:r>
          </w:p>
          <w:p w14:paraId="3C8486D1" w14:textId="77777777" w:rsidR="006D4476" w:rsidRPr="009F2E54" w:rsidRDefault="006D4476" w:rsidP="006D4476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Driving License C No.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34E1DB" w14:textId="77777777" w:rsidR="006D4476" w:rsidRPr="009F2E54" w:rsidRDefault="006D4476" w:rsidP="006D4476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5EC977E8" w14:textId="77777777" w:rsidR="006D4476" w:rsidRPr="009F2E54" w:rsidRDefault="006D4476" w:rsidP="006D4476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{simC}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147255" w14:textId="55B5ECD8" w:rsidR="006D4476" w:rsidRPr="009F2E54" w:rsidRDefault="006D4476" w:rsidP="006D4476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72CF92" w14:textId="77777777" w:rsidR="006D4476" w:rsidRPr="009F2E54" w:rsidRDefault="006D4476" w:rsidP="006D4476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3791B95B" w14:textId="77777777" w:rsidR="006D4476" w:rsidRPr="009F2E54" w:rsidRDefault="006D4476" w:rsidP="006D4476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</w:tr>
      <w:tr w:rsidR="006D4476" w:rsidRPr="009F2E54" w14:paraId="2407AD95" w14:textId="77777777" w:rsidTr="006D4476">
        <w:trPr>
          <w:trHeight w:hRule="exact" w:val="589"/>
        </w:trPr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CFB65E" w14:textId="77777777" w:rsidR="006D4476" w:rsidRPr="009F2E54" w:rsidRDefault="006D4476" w:rsidP="006D4476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Kelurahan/Desa (Domisili)</w:t>
            </w:r>
          </w:p>
          <w:p w14:paraId="2193F902" w14:textId="77777777" w:rsidR="006D4476" w:rsidRPr="009F2E54" w:rsidRDefault="006D4476" w:rsidP="006D4476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Village (Current)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C498CB" w14:textId="77777777" w:rsidR="006D4476" w:rsidRPr="009F2E54" w:rsidRDefault="006D4476" w:rsidP="006D4476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45268022" w14:textId="77777777" w:rsidR="006D4476" w:rsidRPr="009F2E54" w:rsidRDefault="006D4476" w:rsidP="006D4476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{domVillage}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0E70C4" w14:textId="77777777" w:rsidR="006D4476" w:rsidRPr="009F2E54" w:rsidRDefault="006D4476" w:rsidP="006D4476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Kecamatan (Domisili)</w:t>
            </w:r>
          </w:p>
          <w:p w14:paraId="5208F5EE" w14:textId="77777777" w:rsidR="006D4476" w:rsidRPr="009F2E54" w:rsidRDefault="006D4476" w:rsidP="006D4476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District (Current)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CF8680" w14:textId="77777777" w:rsidR="006D4476" w:rsidRPr="009F2E54" w:rsidRDefault="006D4476" w:rsidP="006D4476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0067AA94" w14:textId="77777777" w:rsidR="006D4476" w:rsidRPr="009F2E54" w:rsidRDefault="006D4476" w:rsidP="006D4476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{domDistrict}</w:t>
            </w:r>
          </w:p>
        </w:tc>
      </w:tr>
      <w:tr w:rsidR="006D4476" w:rsidRPr="009F2E54" w14:paraId="2F33849C" w14:textId="77777777" w:rsidTr="006D4476">
        <w:trPr>
          <w:trHeight w:hRule="exact" w:val="589"/>
        </w:trPr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9B0159" w14:textId="77777777" w:rsidR="006D4476" w:rsidRPr="009F2E54" w:rsidRDefault="006D4476" w:rsidP="006D4476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Kab./Kota (Domisili)</w:t>
            </w:r>
          </w:p>
          <w:p w14:paraId="368FA1DA" w14:textId="77777777" w:rsidR="006D4476" w:rsidRPr="009F2E54" w:rsidRDefault="006D4476" w:rsidP="006D4476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City/Regency (Current)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0FEF6" w14:textId="77777777" w:rsidR="006D4476" w:rsidRPr="009F2E54" w:rsidRDefault="006D4476" w:rsidP="006D4476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3B820A3F" w14:textId="77777777" w:rsidR="006D4476" w:rsidRPr="009F2E54" w:rsidRDefault="006D4476" w:rsidP="006D4476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{domCity}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CFD56D" w14:textId="77777777" w:rsidR="006D4476" w:rsidRPr="009F2E54" w:rsidRDefault="006D4476" w:rsidP="006D4476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Provinsi (Domisili)</w:t>
            </w:r>
          </w:p>
          <w:p w14:paraId="6E3B7576" w14:textId="77777777" w:rsidR="006D4476" w:rsidRPr="009F2E54" w:rsidRDefault="006D4476" w:rsidP="006D4476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Province (Current)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618EA" w14:textId="77777777" w:rsidR="006D4476" w:rsidRPr="009F2E54" w:rsidRDefault="006D4476" w:rsidP="006D4476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3CC6BC53" w14:textId="77777777" w:rsidR="006D4476" w:rsidRPr="009F2E54" w:rsidRDefault="006D4476" w:rsidP="006D4476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{domProvince}</w:t>
            </w:r>
          </w:p>
        </w:tc>
      </w:tr>
      <w:tr w:rsidR="006D4476" w:rsidRPr="009F2E54" w14:paraId="6134738D" w14:textId="77777777" w:rsidTr="006D4476">
        <w:trPr>
          <w:trHeight w:hRule="exact" w:val="589"/>
        </w:trPr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7320F2" w14:textId="77777777" w:rsidR="006D4476" w:rsidRPr="009F2E54" w:rsidRDefault="006D4476" w:rsidP="006D4476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Kelurahan/Desa (KTP)</w:t>
            </w:r>
          </w:p>
          <w:p w14:paraId="69C3E0AB" w14:textId="77777777" w:rsidR="006D4476" w:rsidRPr="009F2E54" w:rsidRDefault="006D4476" w:rsidP="006D4476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Village (ID Card)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8EEA86" w14:textId="77777777" w:rsidR="006D4476" w:rsidRPr="009F2E54" w:rsidRDefault="006D4476" w:rsidP="006D4476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77C7C774" w14:textId="77777777" w:rsidR="006D4476" w:rsidRPr="009F2E54" w:rsidRDefault="006D4476" w:rsidP="006D4476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{ktpVillage}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BB6DC" w14:textId="77777777" w:rsidR="006D4476" w:rsidRPr="009F2E54" w:rsidRDefault="006D4476" w:rsidP="006D4476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Kecamatan (KTP)</w:t>
            </w:r>
          </w:p>
          <w:p w14:paraId="7BE2EA5D" w14:textId="77777777" w:rsidR="006D4476" w:rsidRPr="009F2E54" w:rsidRDefault="006D4476" w:rsidP="006D4476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District (ID Card)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45E6D3" w14:textId="77777777" w:rsidR="006D4476" w:rsidRPr="009F2E54" w:rsidRDefault="006D4476" w:rsidP="006D4476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53B4FC00" w14:textId="77777777" w:rsidR="006D4476" w:rsidRPr="009F2E54" w:rsidRDefault="006D4476" w:rsidP="006D4476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{ktpDistrict}</w:t>
            </w:r>
          </w:p>
        </w:tc>
      </w:tr>
      <w:tr w:rsidR="006D4476" w:rsidRPr="009F2E54" w14:paraId="03CAC188" w14:textId="77777777" w:rsidTr="006D4476">
        <w:trPr>
          <w:trHeight w:hRule="exact" w:val="589"/>
        </w:trPr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41C31D" w14:textId="77777777" w:rsidR="006D4476" w:rsidRPr="009F2E54" w:rsidRDefault="006D4476" w:rsidP="006D4476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Kab./Kota (KTP)</w:t>
            </w:r>
          </w:p>
          <w:p w14:paraId="59E6EFAC" w14:textId="77777777" w:rsidR="006D4476" w:rsidRPr="009F2E54" w:rsidRDefault="006D4476" w:rsidP="006D4476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City/Regency (ID Card)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8585E9" w14:textId="77777777" w:rsidR="006D4476" w:rsidRPr="009F2E54" w:rsidRDefault="006D4476" w:rsidP="006D4476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1C6EE8C1" w14:textId="77777777" w:rsidR="006D4476" w:rsidRPr="009F2E54" w:rsidRDefault="006D4476" w:rsidP="006D4476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{ktpCity}</w:t>
            </w:r>
          </w:p>
        </w:tc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E3F4ED" w14:textId="77777777" w:rsidR="006D4476" w:rsidRPr="009F2E54" w:rsidRDefault="006D4476" w:rsidP="006D4476">
            <w:pPr>
              <w:spacing w:before="38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Provinsi (KTP)</w:t>
            </w:r>
          </w:p>
          <w:p w14:paraId="75380681" w14:textId="77777777" w:rsidR="006D4476" w:rsidRPr="009F2E54" w:rsidRDefault="006D4476" w:rsidP="006D4476">
            <w:pPr>
              <w:spacing w:before="40"/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Province (ID Card)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5E7DFA" w14:textId="77777777" w:rsidR="006D4476" w:rsidRPr="009F2E54" w:rsidRDefault="006D4476" w:rsidP="006D4476">
            <w:pPr>
              <w:spacing w:before="3" w:line="160" w:lineRule="exact"/>
              <w:rPr>
                <w:rFonts w:ascii="Arial Narrow" w:hAnsi="Arial Narrow"/>
                <w:sz w:val="17"/>
                <w:szCs w:val="17"/>
              </w:rPr>
            </w:pPr>
          </w:p>
          <w:p w14:paraId="21137DB8" w14:textId="77777777" w:rsidR="006D4476" w:rsidRPr="009F2E54" w:rsidRDefault="006D4476" w:rsidP="006D4476">
            <w:pPr>
              <w:ind w:left="102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  <w:r>
              <w:rPr>
                <w:rFonts w:ascii="Arial Narrow" w:eastAsia="Arial Narrow" w:hAnsi="Arial Narrow" w:cs="Arial Narrow"/>
                <w:b w:val="0"/>
              </w:rPr>
              <w:t xml:space="preserve"> {ktpProvince}</w:t>
            </w:r>
          </w:p>
        </w:tc>
      </w:tr>
    </w:tbl>
    <w:bookmarkEnd w:id="0"/>
    <w:p w14:paraId="19B776C7" w14:textId="6E8EC413" w:rsidR="006E575A" w:rsidRPr="009F2E54" w:rsidRDefault="00734989" w:rsidP="00734989">
      <w:pPr>
        <w:pageBreakBefore/>
        <w:spacing w:before="33"/>
        <w:rPr>
          <w:rFonts w:ascii="Arial Narrow" w:eastAsia="Arial Narrow" w:hAnsi="Arial Narrow" w:cs="Arial Narrow"/>
          <w:sz w:val="22"/>
          <w:szCs w:val="22"/>
        </w:rPr>
      </w:pPr>
      <w:r>
        <w:rPr>
          <w:rFonts w:ascii="Arial Narrow" w:eastAsia="Arial Narrow" w:hAnsi="Arial Narrow" w:cs="Arial Narrow"/>
          <w:b/>
          <w:sz w:val="22"/>
          <w:szCs w:val="22"/>
        </w:rPr>
        <w:lastRenderedPageBreak/>
        <w:t>DATA</w:t>
      </w:r>
      <w:r>
        <w:rPr>
          <w:rFonts w:ascii="Arial Narrow" w:eastAsia="Arial Narrow" w:hAnsi="Arial Narrow" w:cs="Arial Narrow"/>
          <w:b/>
          <w:spacing w:val="-4"/>
          <w:sz w:val="22"/>
          <w:szCs w:val="22"/>
        </w:rPr>
        <w:t xml:space="preserve"> </w:t>
      </w:r>
      <w:r>
        <w:rPr>
          <w:rFonts w:ascii="Arial Narrow" w:eastAsia="Arial Narrow" w:hAnsi="Arial Narrow" w:cs="Arial Narrow"/>
          <w:b/>
          <w:sz w:val="22"/>
          <w:szCs w:val="22"/>
        </w:rPr>
        <w:t>K</w:t>
      </w:r>
      <w:r>
        <w:rPr>
          <w:rFonts w:ascii="Arial Narrow" w:eastAsia="Arial Narrow" w:hAnsi="Arial Narrow" w:cs="Arial Narrow"/>
          <w:b/>
          <w:spacing w:val="1"/>
          <w:sz w:val="22"/>
          <w:szCs w:val="22"/>
        </w:rPr>
        <w:t>E</w:t>
      </w:r>
      <w:r>
        <w:rPr>
          <w:rFonts w:ascii="Arial Narrow" w:eastAsia="Arial Narrow" w:hAnsi="Arial Narrow" w:cs="Arial Narrow"/>
          <w:b/>
          <w:sz w:val="22"/>
          <w:szCs w:val="22"/>
        </w:rPr>
        <w:t>LUAR</w:t>
      </w:r>
      <w:r>
        <w:rPr>
          <w:rFonts w:ascii="Arial Narrow" w:eastAsia="Arial Narrow" w:hAnsi="Arial Narrow" w:cs="Arial Narrow"/>
          <w:b/>
          <w:spacing w:val="1"/>
          <w:sz w:val="22"/>
          <w:szCs w:val="22"/>
        </w:rPr>
        <w:t>G</w:t>
      </w:r>
      <w:r>
        <w:rPr>
          <w:rFonts w:ascii="Arial Narrow" w:eastAsia="Arial Narrow" w:hAnsi="Arial Narrow" w:cs="Arial Narrow"/>
          <w:b/>
          <w:sz w:val="22"/>
          <w:szCs w:val="22"/>
        </w:rPr>
        <w:t>A/FA</w:t>
      </w:r>
      <w:r>
        <w:rPr>
          <w:rFonts w:ascii="Arial Narrow" w:eastAsia="Arial Narrow" w:hAnsi="Arial Narrow" w:cs="Arial Narrow"/>
          <w:b/>
          <w:spacing w:val="1"/>
          <w:sz w:val="22"/>
          <w:szCs w:val="22"/>
        </w:rPr>
        <w:t>M</w:t>
      </w:r>
      <w:r>
        <w:rPr>
          <w:rFonts w:ascii="Arial Narrow" w:eastAsia="Arial Narrow" w:hAnsi="Arial Narrow" w:cs="Arial Narrow"/>
          <w:b/>
          <w:sz w:val="22"/>
          <w:szCs w:val="22"/>
        </w:rPr>
        <w:t>ILY</w:t>
      </w:r>
      <w:r>
        <w:rPr>
          <w:rFonts w:ascii="Arial Narrow" w:eastAsia="Arial Narrow" w:hAnsi="Arial Narrow" w:cs="Arial Narrow"/>
          <w:b/>
          <w:spacing w:val="-15"/>
          <w:sz w:val="22"/>
          <w:szCs w:val="22"/>
        </w:rPr>
        <w:t xml:space="preserve"> </w:t>
      </w:r>
      <w:r>
        <w:rPr>
          <w:rFonts w:ascii="Arial Narrow" w:eastAsia="Arial Narrow" w:hAnsi="Arial Narrow" w:cs="Arial Narrow"/>
          <w:b/>
          <w:sz w:val="22"/>
          <w:szCs w:val="22"/>
        </w:rPr>
        <w:t>DATA</w:t>
      </w:r>
    </w:p>
    <w:p w14:paraId="2E547275" w14:textId="77777777" w:rsidR="006E575A" w:rsidRPr="009F2E54" w:rsidRDefault="006E575A">
      <w:pPr>
        <w:spacing w:line="40" w:lineRule="exact"/>
        <w:rPr>
          <w:rFonts w:ascii="Arial Narrow" w:hAnsi="Arial Narrow"/>
          <w:sz w:val="4"/>
          <w:szCs w:val="4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7"/>
        <w:gridCol w:w="2798"/>
        <w:gridCol w:w="2447"/>
        <w:gridCol w:w="2797"/>
      </w:tblGrid>
      <w:tr w:rsidR="006E575A" w:rsidRPr="009F2E54" w14:paraId="1FC76404" w14:textId="77777777">
        <w:trPr>
          <w:trHeight w:hRule="exact" w:val="520"/>
        </w:trPr>
        <w:tc>
          <w:tcPr>
            <w:tcW w:w="2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B7B4E3" w14:textId="77777777" w:rsidR="006E575A" w:rsidRPr="009F2E54" w:rsidRDefault="00734989">
            <w:pPr>
              <w:spacing w:before="35"/>
              <w:ind w:left="102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Nama Istr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i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/Su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a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m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i</w:t>
            </w:r>
          </w:p>
          <w:p w14:paraId="3AA3661F" w14:textId="77777777" w:rsidR="006E575A" w:rsidRPr="009F2E54" w:rsidRDefault="00734989">
            <w:pPr>
              <w:spacing w:before="41"/>
              <w:ind w:left="102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Name</w:t>
            </w:r>
            <w:r>
              <w:rPr>
                <w:rFonts w:ascii="Arial Narrow" w:eastAsia="Arial Narrow" w:hAnsi="Arial Narrow" w:cs="Arial Narrow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of</w:t>
            </w:r>
            <w:r>
              <w:rPr>
                <w:rFonts w:ascii="Arial Narrow" w:eastAsia="Arial Narrow" w:hAnsi="Arial Narrow" w:cs="Arial Narrow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Spouse</w:t>
            </w:r>
          </w:p>
        </w:tc>
        <w:tc>
          <w:tcPr>
            <w:tcW w:w="27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917E44" w14:textId="77777777" w:rsidR="006E575A" w:rsidRPr="009F2E54" w:rsidRDefault="006E575A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{spouseName}</w:t>
            </w:r>
          </w:p>
        </w:tc>
        <w:tc>
          <w:tcPr>
            <w:tcW w:w="2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A5C9B9" w14:textId="77777777" w:rsidR="006E575A" w:rsidRPr="009F2E54" w:rsidRDefault="00734989">
            <w:pPr>
              <w:spacing w:before="35"/>
              <w:ind w:left="102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Tem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p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at/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T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a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n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gg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a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ahir</w:t>
            </w:r>
          </w:p>
          <w:p w14:paraId="6C38A1EF" w14:textId="77777777" w:rsidR="006E575A" w:rsidRPr="009F2E54" w:rsidRDefault="00734989">
            <w:pPr>
              <w:spacing w:before="41"/>
              <w:ind w:left="102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Place/Date</w:t>
            </w:r>
            <w:r>
              <w:rPr>
                <w:rFonts w:ascii="Arial Narrow" w:eastAsia="Arial Narrow" w:hAnsi="Arial Narrow" w:cs="Arial Narrow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of</w:t>
            </w:r>
            <w:r>
              <w:rPr>
                <w:rFonts w:ascii="Arial Narrow" w:eastAsia="Arial Narrow" w:hAnsi="Arial Narrow" w:cs="Arial Narrow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Birth</w:t>
            </w:r>
          </w:p>
        </w:tc>
        <w:tc>
          <w:tcPr>
            <w:tcW w:w="2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944F6" w14:textId="77777777" w:rsidR="006E575A" w:rsidRPr="009F2E54" w:rsidRDefault="006E575A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{spouseBirth}</w:t>
            </w:r>
          </w:p>
        </w:tc>
      </w:tr>
      <w:tr w:rsidR="006E575A" w:rsidRPr="009F2E54" w14:paraId="71007B22" w14:textId="77777777">
        <w:trPr>
          <w:trHeight w:hRule="exact" w:val="521"/>
        </w:trPr>
        <w:tc>
          <w:tcPr>
            <w:tcW w:w="2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54AE57" w14:textId="77777777" w:rsidR="006E575A" w:rsidRPr="009F2E54" w:rsidRDefault="00734989">
            <w:pPr>
              <w:spacing w:before="36"/>
              <w:ind w:left="102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Pekerjaan</w:t>
            </w:r>
          </w:p>
          <w:p w14:paraId="2EB124FC" w14:textId="77777777" w:rsidR="006E575A" w:rsidRPr="009F2E54" w:rsidRDefault="00734989">
            <w:pPr>
              <w:spacing w:before="40"/>
              <w:ind w:left="102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Occupation</w:t>
            </w:r>
          </w:p>
        </w:tc>
        <w:tc>
          <w:tcPr>
            <w:tcW w:w="27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E4A82B" w14:textId="77777777" w:rsidR="006E575A" w:rsidRPr="009F2E54" w:rsidRDefault="006E575A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{spouseOccupation}</w:t>
            </w:r>
          </w:p>
        </w:tc>
        <w:tc>
          <w:tcPr>
            <w:tcW w:w="2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80BC2A" w14:textId="77777777" w:rsidR="006E575A" w:rsidRPr="009F2E54" w:rsidRDefault="00734989">
            <w:pPr>
              <w:spacing w:before="35"/>
              <w:ind w:left="102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Ala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m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at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k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er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j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a</w:t>
            </w:r>
          </w:p>
          <w:p w14:paraId="77BF77FD" w14:textId="77777777" w:rsidR="006E575A" w:rsidRPr="009F2E54" w:rsidRDefault="00734989">
            <w:pPr>
              <w:spacing w:before="41"/>
              <w:ind w:left="102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Working</w:t>
            </w:r>
            <w:r>
              <w:rPr>
                <w:rFonts w:ascii="Arial Narrow" w:eastAsia="Arial Narrow" w:hAnsi="Arial Narrow" w:cs="Arial Narrow"/>
                <w:spacing w:val="-5"/>
                <w:sz w:val="16"/>
                <w:szCs w:val="16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Address</w:t>
            </w:r>
          </w:p>
        </w:tc>
        <w:tc>
          <w:tcPr>
            <w:tcW w:w="2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288199" w14:textId="77777777" w:rsidR="006E575A" w:rsidRPr="009F2E54" w:rsidRDefault="006E575A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{spouseWorkAddress}</w:t>
            </w:r>
          </w:p>
        </w:tc>
      </w:tr>
    </w:tbl>
    <w:p w14:paraId="54D5D323" w14:textId="77777777" w:rsidR="006E575A" w:rsidRDefault="006E575A">
      <w:pPr>
        <w:rPr>
          <w:rFonts w:ascii="Arial Narrow" w:hAnsi="Arial Narrow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4"/>
        <w:gridCol w:w="769"/>
        <w:gridCol w:w="2309"/>
        <w:gridCol w:w="2051"/>
        <w:gridCol w:w="2797"/>
      </w:tblGrid>
      <w:tr w:rsidR="00910A84" w:rsidRPr="009F2E54" w14:paraId="1ABF2FFA" w14:textId="77777777" w:rsidTr="000F1542">
        <w:trPr>
          <w:trHeight w:hRule="exact" w:val="520"/>
        </w:trPr>
        <w:tc>
          <w:tcPr>
            <w:tcW w:w="25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81470" w14:textId="77777777" w:rsidR="00910A84" w:rsidRPr="009F2E54" w:rsidRDefault="00910A84" w:rsidP="009734D2">
            <w:pPr>
              <w:spacing w:before="35"/>
              <w:ind w:left="4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Nama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A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nak</w:t>
            </w:r>
          </w:p>
          <w:p w14:paraId="6434FC54" w14:textId="77777777" w:rsidR="00910A84" w:rsidRPr="009F2E54" w:rsidRDefault="00910A84" w:rsidP="009734D2">
            <w:pPr>
              <w:spacing w:before="41"/>
              <w:ind w:left="4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Name</w:t>
            </w:r>
            <w:r>
              <w:rPr>
                <w:rFonts w:ascii="Arial Narrow" w:eastAsia="Arial Narrow" w:hAnsi="Arial Narrow" w:cs="Arial Narrow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of</w:t>
            </w:r>
            <w:r>
              <w:rPr>
                <w:rFonts w:ascii="Arial Narrow" w:eastAsia="Arial Narrow" w:hAnsi="Arial Narrow" w:cs="Arial Narrow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 Narrow" w:eastAsia="Arial Narrow" w:hAnsi="Arial Narrow" w:cs="Arial Narrow"/>
                <w:w w:val="99"/>
                <w:sz w:val="16"/>
                <w:szCs w:val="16"/>
              </w:rPr>
              <w:t>Children</w:t>
            </w:r>
          </w:p>
        </w:tc>
        <w:tc>
          <w:tcPr>
            <w:tcW w:w="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C11514" w14:textId="77777777" w:rsidR="00910A84" w:rsidRPr="009F2E54" w:rsidRDefault="00910A84" w:rsidP="009734D2">
            <w:pPr>
              <w:spacing w:before="35"/>
              <w:ind w:left="27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L/P</w:t>
            </w:r>
          </w:p>
          <w:p w14:paraId="0D52960E" w14:textId="77777777" w:rsidR="00910A84" w:rsidRPr="009F2E54" w:rsidRDefault="00910A84" w:rsidP="009734D2">
            <w:pPr>
              <w:spacing w:before="41"/>
              <w:ind w:left="27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w w:val="99"/>
                <w:sz w:val="16"/>
                <w:szCs w:val="16"/>
              </w:rPr>
              <w:t>M/F</w:t>
            </w:r>
          </w:p>
        </w:tc>
        <w:tc>
          <w:tcPr>
            <w:tcW w:w="2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535F3E" w14:textId="77777777" w:rsidR="00910A84" w:rsidRPr="009F2E54" w:rsidRDefault="00910A84" w:rsidP="009734D2">
            <w:pPr>
              <w:spacing w:before="35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Tem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p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at/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T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a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ng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gal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L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a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hir</w:t>
            </w:r>
          </w:p>
          <w:p w14:paraId="7D79A449" w14:textId="77777777" w:rsidR="00910A84" w:rsidRPr="009F2E54" w:rsidRDefault="00910A84" w:rsidP="009734D2">
            <w:pPr>
              <w:spacing w:before="41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Place/Date</w:t>
            </w:r>
            <w:r>
              <w:rPr>
                <w:rFonts w:ascii="Arial Narrow" w:eastAsia="Arial Narrow" w:hAnsi="Arial Narrow" w:cs="Arial Narrow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of</w:t>
            </w:r>
            <w:r>
              <w:rPr>
                <w:rFonts w:ascii="Arial Narrow" w:eastAsia="Arial Narrow" w:hAnsi="Arial Narrow" w:cs="Arial Narrow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 Narrow" w:eastAsia="Arial Narrow" w:hAnsi="Arial Narrow" w:cs="Arial Narrow"/>
                <w:w w:val="99"/>
                <w:sz w:val="16"/>
                <w:szCs w:val="16"/>
              </w:rPr>
              <w:t>Birth</w:t>
            </w:r>
          </w:p>
        </w:tc>
        <w:tc>
          <w:tcPr>
            <w:tcW w:w="2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A091C3" w14:textId="77777777" w:rsidR="00910A84" w:rsidRPr="009F2E54" w:rsidRDefault="00910A84" w:rsidP="00CA2446">
            <w:pPr>
              <w:spacing w:before="35"/>
              <w:ind w:left="-77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Pen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d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idi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ka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n</w:t>
            </w:r>
          </w:p>
          <w:p w14:paraId="3104A874" w14:textId="77777777" w:rsidR="00910A84" w:rsidRPr="009F2E54" w:rsidRDefault="00910A84" w:rsidP="00CA2446">
            <w:pPr>
              <w:spacing w:before="41"/>
              <w:ind w:left="-77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w w:val="99"/>
                <w:sz w:val="16"/>
                <w:szCs w:val="16"/>
              </w:rPr>
              <w:t>Education</w:t>
            </w:r>
          </w:p>
        </w:tc>
        <w:tc>
          <w:tcPr>
            <w:tcW w:w="2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F3A8A" w14:textId="77777777" w:rsidR="00910A84" w:rsidRPr="009F2E54" w:rsidRDefault="00910A84" w:rsidP="0045667B">
            <w:pPr>
              <w:spacing w:before="35"/>
              <w:ind w:hanging="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Pekerjaan</w:t>
            </w:r>
          </w:p>
          <w:p w14:paraId="0A257DD7" w14:textId="77777777" w:rsidR="00910A84" w:rsidRPr="009F2E54" w:rsidRDefault="00910A84" w:rsidP="0045667B">
            <w:pPr>
              <w:spacing w:before="41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w w:val="99"/>
                <w:sz w:val="16"/>
                <w:szCs w:val="16"/>
              </w:rPr>
              <w:t>Occupation</w:t>
            </w:r>
          </w:p>
        </w:tc>
      </w:tr>
      <w:tr w:rsidR="00910A84" w:rsidRPr="009F2E54" w14:paraId="034C705C" w14:textId="77777777" w:rsidTr="000F1542">
        <w:trPr>
          <w:trHeight w:hRule="exact" w:val="407"/>
        </w:trPr>
        <w:tc>
          <w:tcPr>
            <w:tcW w:w="25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A04863" w14:textId="77777777" w:rsidR="00910A84" w:rsidRPr="009F2E54" w:rsidRDefault="00910A84" w:rsidP="000F1542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{#children}{name}</w:t>
            </w:r>
          </w:p>
        </w:tc>
        <w:tc>
          <w:tcPr>
            <w:tcW w:w="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05CB25" w14:textId="77777777" w:rsidR="00910A84" w:rsidRPr="009F2E54" w:rsidRDefault="00910A84" w:rsidP="000F1542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{gender}</w:t>
            </w:r>
          </w:p>
        </w:tc>
        <w:tc>
          <w:tcPr>
            <w:tcW w:w="2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4F015E" w14:textId="77777777" w:rsidR="00910A84" w:rsidRPr="009F2E54" w:rsidRDefault="00910A84" w:rsidP="000F1542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{birth}</w:t>
            </w:r>
          </w:p>
        </w:tc>
        <w:tc>
          <w:tcPr>
            <w:tcW w:w="2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F42C19" w14:textId="77777777" w:rsidR="00910A84" w:rsidRPr="009F2E54" w:rsidRDefault="00910A84" w:rsidP="000F1542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{education}</w:t>
            </w:r>
          </w:p>
        </w:tc>
        <w:tc>
          <w:tcPr>
            <w:tcW w:w="2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5957B0" w14:textId="77777777" w:rsidR="00910A84" w:rsidRPr="009F2E54" w:rsidRDefault="00910A84" w:rsidP="000F1542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{occupation}{/children}</w:t>
            </w:r>
          </w:p>
        </w:tc>
      </w:tr>
    </w:tbl>
    <w:p w14:paraId="64B69ED4" w14:textId="77777777" w:rsidR="00910A84" w:rsidRDefault="00910A84" w:rsidP="00910A84">
      <w:pPr>
        <w:rPr>
          <w:rFonts w:ascii="Arial Narrow" w:hAnsi="Arial Narrow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6"/>
        <w:gridCol w:w="1049"/>
        <w:gridCol w:w="3148"/>
        <w:gridCol w:w="2797"/>
      </w:tblGrid>
      <w:tr w:rsidR="006E575A" w:rsidRPr="009F2E54" w14:paraId="1393E0F3" w14:textId="77777777">
        <w:trPr>
          <w:trHeight w:hRule="exact" w:val="521"/>
        </w:trPr>
        <w:tc>
          <w:tcPr>
            <w:tcW w:w="34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56D3CC" w14:textId="77777777" w:rsidR="006E575A" w:rsidRPr="009F2E54" w:rsidRDefault="00734989">
            <w:pPr>
              <w:spacing w:before="35"/>
              <w:ind w:left="1416" w:right="1417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Ay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ah/I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bu</w:t>
            </w:r>
          </w:p>
          <w:p w14:paraId="2507F521" w14:textId="77777777" w:rsidR="006E575A" w:rsidRPr="009F2E54" w:rsidRDefault="00734989">
            <w:pPr>
              <w:spacing w:before="41"/>
              <w:ind w:left="1298" w:right="1298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w w:val="99"/>
                <w:sz w:val="16"/>
                <w:szCs w:val="16"/>
              </w:rPr>
              <w:t>Father/Mother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53B96C" w14:textId="77777777" w:rsidR="006E575A" w:rsidRPr="009F2E54" w:rsidRDefault="00734989">
            <w:pPr>
              <w:spacing w:before="35"/>
              <w:ind w:left="337" w:right="337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Usia</w:t>
            </w:r>
          </w:p>
          <w:p w14:paraId="4FFD342F" w14:textId="77777777" w:rsidR="006E575A" w:rsidRPr="009F2E54" w:rsidRDefault="00734989">
            <w:pPr>
              <w:spacing w:before="41"/>
              <w:ind w:left="369" w:right="370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w w:val="99"/>
                <w:sz w:val="16"/>
                <w:szCs w:val="16"/>
              </w:rPr>
              <w:t>Age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C7C1A5" w14:textId="77777777" w:rsidR="006E575A" w:rsidRPr="009F2E54" w:rsidRDefault="00734989">
            <w:pPr>
              <w:spacing w:before="35"/>
              <w:ind w:left="1169" w:right="11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Pen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d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idi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ka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n</w:t>
            </w:r>
          </w:p>
          <w:p w14:paraId="6D5CB739" w14:textId="77777777" w:rsidR="006E575A" w:rsidRPr="009F2E54" w:rsidRDefault="00734989">
            <w:pPr>
              <w:spacing w:before="41"/>
              <w:ind w:left="1244" w:right="1244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w w:val="99"/>
                <w:sz w:val="16"/>
                <w:szCs w:val="16"/>
              </w:rPr>
              <w:t>Education</w:t>
            </w:r>
          </w:p>
        </w:tc>
        <w:tc>
          <w:tcPr>
            <w:tcW w:w="2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EDEF35" w14:textId="77777777" w:rsidR="006E575A" w:rsidRPr="009F2E54" w:rsidRDefault="00734989">
            <w:pPr>
              <w:spacing w:before="35"/>
              <w:ind w:left="1027" w:right="1026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Pekerjaan</w:t>
            </w:r>
          </w:p>
          <w:p w14:paraId="7AFE9480" w14:textId="77777777" w:rsidR="006E575A" w:rsidRPr="009F2E54" w:rsidRDefault="00734989">
            <w:pPr>
              <w:spacing w:before="41"/>
              <w:ind w:left="1029" w:right="1028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w w:val="99"/>
                <w:sz w:val="16"/>
                <w:szCs w:val="16"/>
              </w:rPr>
              <w:t>Occupation</w:t>
            </w:r>
          </w:p>
        </w:tc>
      </w:tr>
      <w:tr w:rsidR="006E575A" w:rsidRPr="009F2E54" w14:paraId="5480736D" w14:textId="77777777">
        <w:trPr>
          <w:trHeight w:hRule="exact" w:val="407"/>
        </w:trPr>
        <w:tc>
          <w:tcPr>
            <w:tcW w:w="34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973DD" w14:textId="77777777" w:rsidR="006E575A" w:rsidRPr="009F2E54" w:rsidRDefault="006E575A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pacing w:val="1"/>
                <w:sz w:val="18"/>
                <w:szCs w:val="18"/>
              </w:rPr>
              <w:t>{#parents}{name}</w:t>
            </w:r>
          </w:p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4EB7DA" w14:textId="77777777" w:rsidR="006E575A" w:rsidRPr="009F2E54" w:rsidRDefault="006E575A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pacing w:val="1"/>
                <w:sz w:val="18"/>
                <w:szCs w:val="18"/>
              </w:rPr>
              <w:t>{age}</w:t>
            </w:r>
          </w:p>
        </w:tc>
        <w:tc>
          <w:tcPr>
            <w:tcW w:w="3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F02CD8" w14:textId="77777777" w:rsidR="006E575A" w:rsidRPr="009F2E54" w:rsidRDefault="006E575A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pacing w:val="1"/>
                <w:sz w:val="18"/>
                <w:szCs w:val="18"/>
              </w:rPr>
              <w:t>{education}</w:t>
            </w:r>
          </w:p>
        </w:tc>
        <w:tc>
          <w:tcPr>
            <w:tcW w:w="2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F51DAF" w14:textId="77777777" w:rsidR="006E575A" w:rsidRPr="009F2E54" w:rsidRDefault="006E575A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pacing w:val="1"/>
                <w:sz w:val="18"/>
                <w:szCs w:val="18"/>
              </w:rPr>
              <w:t>{occupation}{/parents}</w:t>
            </w:r>
          </w:p>
        </w:tc>
      </w:tr>
    </w:tbl>
    <w:p w14:paraId="4678A505" w14:textId="77777777" w:rsidR="006E575A" w:rsidRPr="009F2E54" w:rsidRDefault="006E575A">
      <w:pPr>
        <w:spacing w:before="6" w:line="120" w:lineRule="exact"/>
        <w:rPr>
          <w:rFonts w:ascii="Arial Narrow" w:hAnsi="Arial Narrow"/>
          <w:sz w:val="12"/>
          <w:szCs w:val="12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4"/>
        <w:gridCol w:w="769"/>
        <w:gridCol w:w="2309"/>
        <w:gridCol w:w="2051"/>
        <w:gridCol w:w="2797"/>
      </w:tblGrid>
      <w:tr w:rsidR="006E575A" w:rsidRPr="009F2E54" w14:paraId="08104F9A" w14:textId="77777777">
        <w:trPr>
          <w:trHeight w:hRule="exact" w:val="520"/>
        </w:trPr>
        <w:tc>
          <w:tcPr>
            <w:tcW w:w="25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F9479" w14:textId="77777777" w:rsidR="006E575A" w:rsidRPr="009F2E54" w:rsidRDefault="00734989" w:rsidP="009734D2">
            <w:pPr>
              <w:spacing w:before="35"/>
              <w:ind w:left="-105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Sau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d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ara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K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an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d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u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n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g</w:t>
            </w:r>
          </w:p>
          <w:p w14:paraId="76CFAFC2" w14:textId="77777777" w:rsidR="006E575A" w:rsidRPr="009F2E54" w:rsidRDefault="00734989" w:rsidP="009734D2">
            <w:pPr>
              <w:spacing w:before="41"/>
              <w:ind w:left="37" w:hanging="14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w w:val="99"/>
                <w:sz w:val="16"/>
                <w:szCs w:val="16"/>
              </w:rPr>
              <w:t>Brother/Siste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r</w:t>
            </w:r>
          </w:p>
        </w:tc>
        <w:tc>
          <w:tcPr>
            <w:tcW w:w="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96A276" w14:textId="77777777" w:rsidR="006E575A" w:rsidRPr="009F2E54" w:rsidRDefault="00734989" w:rsidP="009734D2">
            <w:pPr>
              <w:spacing w:before="35"/>
              <w:ind w:hanging="113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Usia</w:t>
            </w:r>
          </w:p>
          <w:p w14:paraId="65E33B71" w14:textId="77777777" w:rsidR="006E575A" w:rsidRPr="009F2E54" w:rsidRDefault="00734989" w:rsidP="009734D2">
            <w:pPr>
              <w:spacing w:before="41"/>
              <w:ind w:hanging="113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w w:val="99"/>
                <w:sz w:val="16"/>
                <w:szCs w:val="16"/>
              </w:rPr>
              <w:t>\Age</w:t>
            </w:r>
          </w:p>
        </w:tc>
        <w:tc>
          <w:tcPr>
            <w:tcW w:w="2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6C4F31" w14:textId="77777777" w:rsidR="006E575A" w:rsidRPr="009F2E54" w:rsidRDefault="00734989" w:rsidP="009734D2">
            <w:pPr>
              <w:spacing w:before="35"/>
              <w:ind w:left="1169" w:hanging="120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Pen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d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idi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ka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n</w:t>
            </w:r>
          </w:p>
          <w:p w14:paraId="2B26EF48" w14:textId="77777777" w:rsidR="006E575A" w:rsidRPr="009F2E54" w:rsidRDefault="00734989" w:rsidP="009734D2">
            <w:pPr>
              <w:spacing w:before="41"/>
              <w:ind w:left="1244" w:hanging="120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w w:val="99"/>
                <w:sz w:val="16"/>
                <w:szCs w:val="16"/>
              </w:rPr>
              <w:t>Education</w:t>
            </w:r>
          </w:p>
        </w:tc>
        <w:tc>
          <w:tcPr>
            <w:tcW w:w="2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B666E4" w14:textId="77777777" w:rsidR="006E575A" w:rsidRPr="009F2E54" w:rsidRDefault="00734989" w:rsidP="009734D2">
            <w:pPr>
              <w:spacing w:before="35"/>
              <w:ind w:left="1027" w:hanging="1027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Pekerjaan</w:t>
            </w:r>
          </w:p>
          <w:p w14:paraId="6395E21D" w14:textId="77777777" w:rsidR="006E575A" w:rsidRPr="009F2E54" w:rsidRDefault="00734989" w:rsidP="009734D2">
            <w:pPr>
              <w:spacing w:before="41"/>
              <w:ind w:left="1029" w:hanging="1027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w w:val="99"/>
                <w:sz w:val="16"/>
                <w:szCs w:val="16"/>
              </w:rPr>
              <w:t>Occupation</w:t>
            </w:r>
          </w:p>
        </w:tc>
        <w:tc>
          <w:tcPr>
            <w:tcW w:w="2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19128" w14:textId="77777777" w:rsidR="006E575A" w:rsidRPr="009F2E54" w:rsidRDefault="00734989" w:rsidP="009734D2">
            <w:pPr>
              <w:spacing w:before="35"/>
              <w:ind w:left="1027" w:hanging="1029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Status Hubungan</w:t>
            </w:r>
          </w:p>
          <w:p w14:paraId="69EA7B2E" w14:textId="77777777" w:rsidR="006E575A" w:rsidRPr="009F2E54" w:rsidRDefault="00734989" w:rsidP="009734D2">
            <w:pPr>
              <w:spacing w:before="41"/>
              <w:ind w:left="1029" w:hanging="1029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w w:val="99"/>
                <w:sz w:val="16"/>
                <w:szCs w:val="16"/>
              </w:rPr>
              <w:t>Relationship (Kakak/Adik)</w:t>
            </w:r>
          </w:p>
        </w:tc>
      </w:tr>
      <w:tr w:rsidR="006E575A" w:rsidRPr="009F2E54" w14:paraId="3EF666DB" w14:textId="77777777">
        <w:trPr>
          <w:trHeight w:hRule="exact" w:val="407"/>
        </w:trPr>
        <w:tc>
          <w:tcPr>
            <w:tcW w:w="25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CA6AFC" w14:textId="77777777" w:rsidR="006E575A" w:rsidRPr="009F2E54" w:rsidRDefault="006E575A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{#siblings}{name}</w:t>
            </w:r>
          </w:p>
        </w:tc>
        <w:tc>
          <w:tcPr>
            <w:tcW w:w="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772D8D" w14:textId="77777777" w:rsidR="006E575A" w:rsidRPr="009F2E54" w:rsidRDefault="006E575A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{age}</w:t>
            </w:r>
          </w:p>
        </w:tc>
        <w:tc>
          <w:tcPr>
            <w:tcW w:w="23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B3232" w14:textId="77777777" w:rsidR="006E575A" w:rsidRPr="009F2E54" w:rsidRDefault="006E575A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{education}</w:t>
            </w:r>
          </w:p>
        </w:tc>
        <w:tc>
          <w:tcPr>
            <w:tcW w:w="2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6175F1" w14:textId="77777777" w:rsidR="006E575A" w:rsidRPr="009F2E54" w:rsidRDefault="006E575A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{occupation}</w:t>
            </w:r>
          </w:p>
        </w:tc>
        <w:tc>
          <w:tcPr>
            <w:tcW w:w="2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8470C5" w14:textId="77777777" w:rsidR="006E575A" w:rsidRPr="009F2E54" w:rsidRDefault="006E575A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{relation}{/siblings}</w:t>
            </w:r>
          </w:p>
        </w:tc>
      </w:tr>
    </w:tbl>
    <w:p w14:paraId="68A24937" w14:textId="60F29045" w:rsidR="00497131" w:rsidRPr="009F2E54" w:rsidRDefault="00497131" w:rsidP="00497131">
      <w:pPr>
        <w:spacing w:before="31" w:line="258" w:lineRule="auto"/>
        <w:ind w:right="4247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DATA KEPEGAWAIAN</w:t>
      </w: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9"/>
        <w:gridCol w:w="2798"/>
        <w:gridCol w:w="2447"/>
        <w:gridCol w:w="2797"/>
      </w:tblGrid>
      <w:tr w:rsidR="00497131" w:rsidRPr="009F2E54" w14:paraId="5869BB3A" w14:textId="77777777" w:rsidTr="00CC5CE2">
        <w:trPr>
          <w:trHeight w:hRule="exact" w:val="520"/>
        </w:trPr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621CCA" w14:textId="7E1F0BCC" w:rsidR="00497131" w:rsidRPr="009F2E54" w:rsidRDefault="00497131" w:rsidP="00191FA0">
            <w:pPr>
              <w:spacing w:before="35"/>
              <w:ind w:left="102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Department</w:t>
            </w:r>
          </w:p>
          <w:p w14:paraId="25F7393E" w14:textId="67987276" w:rsidR="00497131" w:rsidRPr="009F2E54" w:rsidRDefault="00CC5CE2" w:rsidP="00191FA0">
            <w:pPr>
              <w:spacing w:before="41"/>
              <w:ind w:left="102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C5CE2">
              <w:rPr>
                <w:rFonts w:ascii="Arial Narrow" w:eastAsia="Arial Narrow" w:hAnsi="Arial Narrow" w:cs="Arial Narrow"/>
                <w:sz w:val="16"/>
                <w:szCs w:val="16"/>
              </w:rPr>
              <w:t>Department</w:t>
            </w:r>
          </w:p>
        </w:tc>
        <w:tc>
          <w:tcPr>
            <w:tcW w:w="27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5BBA6B" w14:textId="77777777" w:rsidR="00497131" w:rsidRPr="009F2E54" w:rsidRDefault="00497131" w:rsidP="00191FA0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{department}</w:t>
            </w:r>
          </w:p>
        </w:tc>
        <w:tc>
          <w:tcPr>
            <w:tcW w:w="2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0B6BDF" w14:textId="3A6E2746" w:rsidR="00497131" w:rsidRPr="009F2E54" w:rsidRDefault="00497131" w:rsidP="00191FA0">
            <w:pPr>
              <w:spacing w:before="35"/>
              <w:ind w:left="102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Jabatan</w:t>
            </w:r>
          </w:p>
          <w:p w14:paraId="5B360B0C" w14:textId="4AEDE6E8" w:rsidR="00497131" w:rsidRPr="009F2E54" w:rsidRDefault="00497131" w:rsidP="00191FA0">
            <w:pPr>
              <w:spacing w:before="41"/>
              <w:ind w:left="102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P</w:t>
            </w:r>
            <w:r w:rsidR="00CC5CE2">
              <w:rPr>
                <w:rFonts w:ascii="Arial Narrow" w:eastAsia="Arial Narrow" w:hAnsi="Arial Narrow" w:cs="Arial Narrow"/>
                <w:sz w:val="16"/>
                <w:szCs w:val="16"/>
              </w:rPr>
              <w:t>osition</w:t>
            </w:r>
          </w:p>
        </w:tc>
        <w:tc>
          <w:tcPr>
            <w:tcW w:w="2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52BEAD" w14:textId="77777777" w:rsidR="00497131" w:rsidRPr="009F2E54" w:rsidRDefault="00497131" w:rsidP="00191FA0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{position}</w:t>
            </w:r>
          </w:p>
        </w:tc>
      </w:tr>
      <w:tr w:rsidR="00497131" w:rsidRPr="009F2E54" w14:paraId="7783E4C2" w14:textId="77777777" w:rsidTr="00CC5CE2">
        <w:trPr>
          <w:trHeight w:hRule="exact" w:val="521"/>
        </w:trPr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408BBD" w14:textId="459E69B0" w:rsidR="00497131" w:rsidRPr="009F2E54" w:rsidRDefault="00497131" w:rsidP="00191FA0">
            <w:pPr>
              <w:spacing w:before="36"/>
              <w:ind w:left="102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Divisi</w:t>
            </w:r>
          </w:p>
          <w:p w14:paraId="263DD28A" w14:textId="33860CB3" w:rsidR="00497131" w:rsidRPr="009F2E54" w:rsidRDefault="00CC5CE2" w:rsidP="00191FA0">
            <w:pPr>
              <w:spacing w:before="40"/>
              <w:ind w:left="102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C5CE2">
              <w:rPr>
                <w:rFonts w:ascii="Arial Narrow" w:eastAsia="Arial Narrow" w:hAnsi="Arial Narrow" w:cs="Arial Narrow"/>
                <w:sz w:val="16"/>
                <w:szCs w:val="16"/>
              </w:rPr>
              <w:t>Division</w:t>
            </w:r>
          </w:p>
        </w:tc>
        <w:tc>
          <w:tcPr>
            <w:tcW w:w="27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2BBCB" w14:textId="77777777" w:rsidR="00497131" w:rsidRPr="009F2E54" w:rsidRDefault="00497131" w:rsidP="00191FA0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{division}</w:t>
            </w:r>
          </w:p>
        </w:tc>
        <w:tc>
          <w:tcPr>
            <w:tcW w:w="2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B3569" w14:textId="51B8FFE8" w:rsidR="00497131" w:rsidRPr="009F2E54" w:rsidRDefault="00CC5CE2" w:rsidP="00191FA0">
            <w:pPr>
              <w:spacing w:before="35"/>
              <w:ind w:left="102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Tanggal Masuk</w:t>
            </w:r>
          </w:p>
          <w:p w14:paraId="542CCEBE" w14:textId="0B2D49E6" w:rsidR="00497131" w:rsidRPr="009F2E54" w:rsidRDefault="00CC5CE2" w:rsidP="00191FA0">
            <w:pPr>
              <w:spacing w:before="41"/>
              <w:ind w:left="102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C5CE2">
              <w:rPr>
                <w:rFonts w:ascii="Arial Narrow" w:eastAsia="Arial Narrow" w:hAnsi="Arial Narrow" w:cs="Arial Narrow"/>
                <w:sz w:val="16"/>
                <w:szCs w:val="16"/>
              </w:rPr>
              <w:t>Date of Joining</w:t>
            </w:r>
          </w:p>
        </w:tc>
        <w:tc>
          <w:tcPr>
            <w:tcW w:w="2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042172" w14:textId="77777777" w:rsidR="00497131" w:rsidRPr="009F2E54" w:rsidRDefault="00497131" w:rsidP="00191FA0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{joinDate}</w:t>
            </w:r>
          </w:p>
        </w:tc>
      </w:tr>
    </w:tbl>
    <w:p w14:paraId="79509DE5" w14:textId="2EE56E1D" w:rsidR="00734989" w:rsidRDefault="00497131" w:rsidP="00497131">
      <w:pPr>
        <w:spacing w:before="33" w:line="240" w:lineRule="exact"/>
        <w:rPr>
          <w:rFonts w:ascii="Arial Narrow" w:eastAsia="Wingdings" w:hAnsi="Arial Narrow" w:cs="Wingdings"/>
          <w:b/>
          <w:position w:val="-1"/>
          <w:sz w:val="22"/>
          <w:szCs w:val="22"/>
        </w:rPr>
      </w:pPr>
      <w:r>
        <w:rPr>
          <w:rFonts w:ascii="Arial Narrow" w:eastAsia="Wingdings" w:hAnsi="Arial Narrow" w:cs="Wingdings"/>
          <w:b/>
          <w:position w:val="-1"/>
          <w:sz w:val="22"/>
          <w:szCs w:val="22"/>
        </w:rPr>
        <w:t>DATA REKENING</w:t>
      </w: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9"/>
        <w:gridCol w:w="2798"/>
        <w:gridCol w:w="2447"/>
        <w:gridCol w:w="2797"/>
      </w:tblGrid>
      <w:tr w:rsidR="00CC5CE2" w:rsidRPr="009F2E54" w14:paraId="36175319" w14:textId="77777777" w:rsidTr="00191FA0">
        <w:trPr>
          <w:trHeight w:hRule="exact" w:val="520"/>
        </w:trPr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7DC78" w14:textId="77777777" w:rsidR="00CC5CE2" w:rsidRDefault="00CC5CE2" w:rsidP="00191FA0">
            <w:pPr>
              <w:spacing w:before="41"/>
              <w:ind w:left="102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C5CE2">
              <w:rPr>
                <w:rFonts w:ascii="Arial Narrow" w:eastAsia="Arial Narrow" w:hAnsi="Arial Narrow" w:cs="Arial Narrow"/>
                <w:sz w:val="18"/>
                <w:szCs w:val="18"/>
              </w:rPr>
              <w:t>Nama Bank</w:t>
            </w:r>
          </w:p>
          <w:p w14:paraId="09F7B8C6" w14:textId="1ACFFEC8" w:rsidR="00CC5CE2" w:rsidRPr="009F2E54" w:rsidRDefault="00CC5CE2" w:rsidP="00191FA0">
            <w:pPr>
              <w:spacing w:before="41"/>
              <w:ind w:left="102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C5CE2">
              <w:rPr>
                <w:rFonts w:ascii="Arial Narrow" w:eastAsia="Arial Narrow" w:hAnsi="Arial Narrow" w:cs="Arial Narrow"/>
                <w:sz w:val="16"/>
                <w:szCs w:val="16"/>
              </w:rPr>
              <w:t>Bank Name</w:t>
            </w:r>
          </w:p>
        </w:tc>
        <w:tc>
          <w:tcPr>
            <w:tcW w:w="27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784111" w14:textId="77777777" w:rsidR="00CC5CE2" w:rsidRPr="009F2E54" w:rsidRDefault="00CC5CE2" w:rsidP="00191FA0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{bankName}</w:t>
            </w:r>
          </w:p>
        </w:tc>
        <w:tc>
          <w:tcPr>
            <w:tcW w:w="2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98CDA4" w14:textId="77777777" w:rsidR="00CC5CE2" w:rsidRDefault="00CC5CE2" w:rsidP="00191FA0">
            <w:pPr>
              <w:spacing w:before="41"/>
              <w:ind w:left="102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C5CE2">
              <w:rPr>
                <w:rFonts w:ascii="Arial Narrow" w:eastAsia="Arial Narrow" w:hAnsi="Arial Narrow" w:cs="Arial Narrow"/>
                <w:sz w:val="18"/>
                <w:szCs w:val="18"/>
              </w:rPr>
              <w:t>Nama Pemilik Rekening</w:t>
            </w:r>
          </w:p>
          <w:p w14:paraId="1C333181" w14:textId="06D329B1" w:rsidR="00CC5CE2" w:rsidRPr="009F2E54" w:rsidRDefault="00CC5CE2" w:rsidP="00191FA0">
            <w:pPr>
              <w:spacing w:before="41"/>
              <w:ind w:left="102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C5CE2">
              <w:rPr>
                <w:rFonts w:ascii="Arial Narrow" w:eastAsia="Arial Narrow" w:hAnsi="Arial Narrow" w:cs="Arial Narrow"/>
                <w:sz w:val="16"/>
                <w:szCs w:val="16"/>
              </w:rPr>
              <w:t>Account Holder Name</w:t>
            </w:r>
          </w:p>
        </w:tc>
        <w:tc>
          <w:tcPr>
            <w:tcW w:w="2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FEDAA8" w14:textId="77777777" w:rsidR="00CC5CE2" w:rsidRPr="009F2E54" w:rsidRDefault="00CC5CE2" w:rsidP="00191FA0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{bankHolder}</w:t>
            </w:r>
          </w:p>
        </w:tc>
      </w:tr>
      <w:tr w:rsidR="00CC5CE2" w:rsidRPr="009F2E54" w14:paraId="1D7D1D37" w14:textId="77777777" w:rsidTr="00191FA0">
        <w:trPr>
          <w:trHeight w:hRule="exact" w:val="521"/>
        </w:trPr>
        <w:tc>
          <w:tcPr>
            <w:tcW w:w="24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CA5F03" w14:textId="77777777" w:rsidR="00CC5CE2" w:rsidRDefault="00CC5CE2" w:rsidP="00191FA0">
            <w:pPr>
              <w:spacing w:before="40"/>
              <w:ind w:left="102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C5CE2">
              <w:rPr>
                <w:rFonts w:ascii="Arial Narrow" w:eastAsia="Arial Narrow" w:hAnsi="Arial Narrow" w:cs="Arial Narrow"/>
                <w:sz w:val="18"/>
                <w:szCs w:val="18"/>
              </w:rPr>
              <w:t>Nomor Rekening</w:t>
            </w:r>
          </w:p>
          <w:p w14:paraId="00B57C92" w14:textId="78FFE8C1" w:rsidR="00CC5CE2" w:rsidRPr="009F2E54" w:rsidRDefault="00CC5CE2" w:rsidP="00191FA0">
            <w:pPr>
              <w:spacing w:before="40"/>
              <w:ind w:left="102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CC5CE2">
              <w:rPr>
                <w:rFonts w:ascii="Arial Narrow" w:eastAsia="Arial Narrow" w:hAnsi="Arial Narrow" w:cs="Arial Narrow"/>
                <w:sz w:val="16"/>
                <w:szCs w:val="16"/>
              </w:rPr>
              <w:t>Account Number</w:t>
            </w:r>
          </w:p>
        </w:tc>
        <w:tc>
          <w:tcPr>
            <w:tcW w:w="27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8A0D0" w14:textId="77777777" w:rsidR="00CC5CE2" w:rsidRPr="009F2E54" w:rsidRDefault="00CC5CE2" w:rsidP="00191FA0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{bankAccount}</w:t>
            </w:r>
          </w:p>
        </w:tc>
        <w:tc>
          <w:tcPr>
            <w:tcW w:w="24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A1BB8A" w14:textId="58952786" w:rsidR="00CC5CE2" w:rsidRPr="009F2E54" w:rsidRDefault="00CC5CE2" w:rsidP="00191FA0">
            <w:pPr>
              <w:spacing w:before="41"/>
              <w:ind w:left="102"/>
              <w:rPr>
                <w:rFonts w:ascii="Arial Narrow" w:eastAsia="Arial Narrow" w:hAnsi="Arial Narrow" w:cs="Arial Narrow"/>
                <w:sz w:val="16"/>
                <w:szCs w:val="16"/>
              </w:rPr>
            </w:pPr>
          </w:p>
        </w:tc>
        <w:tc>
          <w:tcPr>
            <w:tcW w:w="2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A48B34" w14:textId="77777777" w:rsidR="00CC5CE2" w:rsidRPr="009F2E54" w:rsidRDefault="00CC5CE2" w:rsidP="00191FA0">
            <w:pPr>
              <w:rPr>
                <w:rFonts w:ascii="Arial Narrow" w:hAnsi="Arial Narrow"/>
              </w:rPr>
            </w:pPr>
          </w:p>
        </w:tc>
      </w:tr>
    </w:tbl>
    <w:p w14:paraId="24C6559A" w14:textId="59C8ADBA" w:rsidR="006E575A" w:rsidRPr="009F2E54" w:rsidRDefault="008F1C78" w:rsidP="00AE4E8B">
      <w:pPr>
        <w:spacing w:before="31" w:line="258" w:lineRule="auto"/>
        <w:ind w:right="4247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ORANG YANG DAPAT DIHUBUN</w:t>
      </w:r>
      <w:r>
        <w:rPr>
          <w:rFonts w:ascii="Arial Narrow" w:eastAsia="Arial Narrow" w:hAnsi="Arial Narrow" w:cs="Arial Narrow"/>
          <w:b/>
          <w:spacing w:val="-2"/>
          <w:sz w:val="24"/>
          <w:szCs w:val="24"/>
        </w:rPr>
        <w:t>G</w:t>
      </w:r>
      <w:r>
        <w:rPr>
          <w:rFonts w:ascii="Arial Narrow" w:eastAsia="Arial Narrow" w:hAnsi="Arial Narrow" w:cs="Arial Narrow"/>
          <w:b/>
          <w:sz w:val="24"/>
          <w:szCs w:val="24"/>
        </w:rPr>
        <w:t>I DALAM KEADAAN DARURAT / PERSON TO BE CONTACTED IN CASE OF EMERGENCY</w:t>
      </w:r>
    </w:p>
    <w:tbl>
      <w:tblPr>
        <w:tblStyle w:val="TableGrid"/>
        <w:tblW w:w="10490" w:type="dxa"/>
        <w:tblInd w:w="137" w:type="dxa"/>
        <w:tblLook w:val="04A0" w:firstRow="1" w:lastRow="0" w:firstColumn="1" w:lastColumn="0" w:noHBand="0" w:noVBand="1"/>
      </w:tblPr>
      <w:tblGrid>
        <w:gridCol w:w="2682"/>
        <w:gridCol w:w="2421"/>
        <w:gridCol w:w="2410"/>
        <w:gridCol w:w="2977"/>
      </w:tblGrid>
      <w:tr w:rsidR="005514BD" w14:paraId="331FFC7F" w14:textId="77777777" w:rsidTr="00497131">
        <w:trPr>
          <w:trHeight w:val="567"/>
        </w:trPr>
        <w:tc>
          <w:tcPr>
            <w:tcW w:w="2682" w:type="dxa"/>
            <w:vAlign w:val="center"/>
          </w:tcPr>
          <w:p w14:paraId="4B780C8F" w14:textId="7165D5E3" w:rsidR="005514BD" w:rsidRPr="009F2E54" w:rsidRDefault="005514BD" w:rsidP="00CD6DE1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Nama</w:t>
            </w:r>
          </w:p>
          <w:p w14:paraId="1D2F5B14" w14:textId="26D1BEF6" w:rsidR="005514BD" w:rsidRPr="009161CF" w:rsidRDefault="00CD6DE1" w:rsidP="00CD6DE1">
            <w:pPr>
              <w:spacing w:line="200" w:lineRule="exact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9161CF">
              <w:rPr>
                <w:rFonts w:ascii="Arial Narrow" w:hAnsi="Arial Narrow"/>
                <w:sz w:val="16"/>
                <w:szCs w:val="16"/>
              </w:rPr>
              <w:t>Name</w:t>
            </w:r>
          </w:p>
        </w:tc>
        <w:tc>
          <w:tcPr>
            <w:tcW w:w="2421" w:type="dxa"/>
            <w:vAlign w:val="center"/>
          </w:tcPr>
          <w:p w14:paraId="61F25232" w14:textId="77777777" w:rsidR="005514BD" w:rsidRDefault="005514BD" w:rsidP="00CD6DE1">
            <w:pPr>
              <w:spacing w:line="200" w:lineRule="exact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Hubungan</w:t>
            </w:r>
          </w:p>
          <w:p w14:paraId="3CC5DC6B" w14:textId="2B9FA541" w:rsidR="00CD6DE1" w:rsidRPr="00CD6DE1" w:rsidRDefault="00CD6DE1" w:rsidP="00CD6DE1">
            <w:pPr>
              <w:spacing w:line="200" w:lineRule="exact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CD6DE1">
              <w:rPr>
                <w:rFonts w:ascii="Arial Narrow" w:hAnsi="Arial Narrow"/>
                <w:sz w:val="16"/>
                <w:szCs w:val="16"/>
              </w:rPr>
              <w:t>Relation</w:t>
            </w:r>
          </w:p>
        </w:tc>
        <w:tc>
          <w:tcPr>
            <w:tcW w:w="2410" w:type="dxa"/>
            <w:vAlign w:val="center"/>
          </w:tcPr>
          <w:p w14:paraId="0DA5B9A9" w14:textId="17AF7C8B" w:rsidR="00CD6DE1" w:rsidRPr="009161CF" w:rsidRDefault="005514BD" w:rsidP="009161CF">
            <w:pPr>
              <w:spacing w:line="200" w:lineRule="exact"/>
              <w:jc w:val="center"/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</w:rPr>
              <w:t>No.</w:t>
            </w:r>
            <w:r w:rsidR="00CD6DE1">
              <w:rPr>
                <w:rFonts w:ascii="Arial Narrow" w:hAnsi="Arial Narrow"/>
              </w:rPr>
              <w:t>Telepon</w:t>
            </w:r>
            <w:r w:rsidR="00CD6DE1">
              <w:rPr>
                <w:rFonts w:ascii="Arial Narrow" w:hAnsi="Arial Narrow"/>
              </w:rPr>
              <w:br/>
            </w:r>
            <w:r w:rsidR="00CD6DE1" w:rsidRPr="00CD6DE1">
              <w:rPr>
                <w:rFonts w:ascii="Arial Narrow" w:hAnsi="Arial Narrow"/>
                <w:sz w:val="16"/>
                <w:szCs w:val="16"/>
              </w:rPr>
              <w:t>Telephone no</w:t>
            </w:r>
          </w:p>
        </w:tc>
        <w:tc>
          <w:tcPr>
            <w:tcW w:w="2977" w:type="dxa"/>
            <w:vAlign w:val="center"/>
          </w:tcPr>
          <w:p w14:paraId="29D03222" w14:textId="59EE3D58" w:rsidR="005514BD" w:rsidRDefault="00CD6DE1" w:rsidP="00CD6DE1">
            <w:pPr>
              <w:spacing w:line="200" w:lineRule="exact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Alamat</w:t>
            </w:r>
            <w:r>
              <w:rPr>
                <w:rFonts w:ascii="Arial Narrow" w:hAnsi="Arial Narrow"/>
              </w:rPr>
              <w:br/>
            </w:r>
            <w:r w:rsidRPr="00CD6DE1">
              <w:rPr>
                <w:rFonts w:ascii="Arial Narrow" w:hAnsi="Arial Narrow"/>
                <w:sz w:val="16"/>
                <w:szCs w:val="16"/>
              </w:rPr>
              <w:t>Addres</w:t>
            </w:r>
          </w:p>
        </w:tc>
      </w:tr>
      <w:tr w:rsidR="005514BD" w14:paraId="1CAF3099" w14:textId="77777777" w:rsidTr="00497131">
        <w:trPr>
          <w:trHeight w:val="442"/>
        </w:trPr>
        <w:tc>
          <w:tcPr>
            <w:tcW w:w="2682" w:type="dxa"/>
          </w:tcPr>
          <w:p w14:paraId="6D266C2D" w14:textId="77777777" w:rsidR="005514BD" w:rsidRDefault="005514BD">
            <w:pPr>
              <w:spacing w:line="200" w:lineRule="exact"/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pacing w:val="1"/>
                <w:sz w:val="18"/>
                <w:szCs w:val="18"/>
              </w:rPr>
              <w:t>{#contacts}{name}</w:t>
            </w:r>
          </w:p>
        </w:tc>
        <w:tc>
          <w:tcPr>
            <w:tcW w:w="2421" w:type="dxa"/>
          </w:tcPr>
          <w:p w14:paraId="7610E498" w14:textId="77777777" w:rsidR="005514BD" w:rsidRDefault="005514BD">
            <w:pPr>
              <w:spacing w:line="200" w:lineRule="exact"/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pacing w:val="1"/>
                <w:sz w:val="18"/>
                <w:szCs w:val="18"/>
              </w:rPr>
              <w:t>{relation}</w:t>
            </w:r>
          </w:p>
        </w:tc>
        <w:tc>
          <w:tcPr>
            <w:tcW w:w="2410" w:type="dxa"/>
          </w:tcPr>
          <w:p w14:paraId="011E8AF1" w14:textId="77777777" w:rsidR="005514BD" w:rsidRDefault="005514BD">
            <w:pPr>
              <w:spacing w:line="200" w:lineRule="exact"/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pacing w:val="1"/>
                <w:sz w:val="18"/>
                <w:szCs w:val="18"/>
              </w:rPr>
              <w:t>{phone}</w:t>
            </w:r>
          </w:p>
        </w:tc>
        <w:tc>
          <w:tcPr>
            <w:tcW w:w="2977" w:type="dxa"/>
          </w:tcPr>
          <w:p w14:paraId="0BC4EC70" w14:textId="77777777" w:rsidR="005514BD" w:rsidRDefault="005514BD">
            <w:pPr>
              <w:spacing w:line="200" w:lineRule="exact"/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pacing w:val="1"/>
                <w:sz w:val="18"/>
                <w:szCs w:val="18"/>
              </w:rPr>
              <w:t>{address}{/contacts}</w:t>
            </w:r>
          </w:p>
        </w:tc>
      </w:tr>
    </w:tbl>
    <w:p w14:paraId="52D2352E" w14:textId="77777777" w:rsidR="00910A84" w:rsidRDefault="00910A84">
      <w:pPr>
        <w:spacing w:before="1" w:line="280" w:lineRule="exact"/>
        <w:rPr>
          <w:rFonts w:ascii="Arial Narrow" w:hAnsi="Arial Narrow"/>
        </w:rPr>
      </w:pPr>
    </w:p>
    <w:p w14:paraId="213A27FC" w14:textId="77777777" w:rsidR="00CC5CE2" w:rsidRDefault="00CC5CE2">
      <w:pPr>
        <w:spacing w:before="1" w:line="280" w:lineRule="exact"/>
        <w:rPr>
          <w:rFonts w:ascii="Arial Narrow" w:hAnsi="Arial Narrow"/>
        </w:rPr>
      </w:pPr>
    </w:p>
    <w:p w14:paraId="1C016981" w14:textId="77777777" w:rsidR="00CC5CE2" w:rsidRDefault="00CC5CE2">
      <w:pPr>
        <w:spacing w:before="1" w:line="280" w:lineRule="exact"/>
        <w:rPr>
          <w:rFonts w:ascii="Arial Narrow" w:hAnsi="Arial Narrow"/>
        </w:rPr>
      </w:pPr>
    </w:p>
    <w:p w14:paraId="34BD444E" w14:textId="77777777" w:rsidR="006E575A" w:rsidRPr="0004220F" w:rsidRDefault="0004220F" w:rsidP="0004220F">
      <w:pPr>
        <w:spacing w:before="33" w:line="240" w:lineRule="exact"/>
        <w:rPr>
          <w:rFonts w:ascii="Arial Narrow" w:eastAsia="Arial Narrow" w:hAnsi="Arial Narrow" w:cs="Arial Narrow"/>
          <w:b/>
          <w:sz w:val="22"/>
          <w:szCs w:val="22"/>
        </w:rPr>
      </w:pPr>
      <w:r>
        <w:rPr>
          <w:rFonts w:ascii="Arial Narrow" w:eastAsia="Wingdings" w:hAnsi="Arial Narrow" w:cs="Wingdings"/>
          <w:b/>
          <w:position w:val="-1"/>
          <w:sz w:val="22"/>
          <w:szCs w:val="22"/>
        </w:rPr>
        <w:lastRenderedPageBreak/>
        <w:t xml:space="preserve">PENDIDIKAN / EDUCATION  </w:t>
      </w:r>
    </w:p>
    <w:p w14:paraId="5BF2418C" w14:textId="77777777" w:rsidR="006E575A" w:rsidRPr="009F2E54" w:rsidRDefault="006E575A" w:rsidP="003E6567">
      <w:pPr>
        <w:spacing w:before="2" w:line="40" w:lineRule="exact"/>
        <w:rPr>
          <w:rFonts w:ascii="Arial Narrow" w:hAnsi="Arial Narrow"/>
          <w:sz w:val="4"/>
          <w:szCs w:val="4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5094"/>
        <w:gridCol w:w="1649"/>
        <w:gridCol w:w="1649"/>
      </w:tblGrid>
      <w:tr w:rsidR="006E575A" w:rsidRPr="009F2E54" w14:paraId="27D92B04" w14:textId="77777777">
        <w:trPr>
          <w:trHeight w:hRule="exact" w:val="520"/>
        </w:trPr>
        <w:tc>
          <w:tcPr>
            <w:tcW w:w="209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7C97032" w14:textId="77777777" w:rsidR="006E575A" w:rsidRPr="009F2E54" w:rsidRDefault="006E575A">
            <w:pPr>
              <w:spacing w:before="16" w:line="280" w:lineRule="exact"/>
              <w:rPr>
                <w:rFonts w:ascii="Arial Narrow" w:hAnsi="Arial Narrow"/>
                <w:sz w:val="28"/>
                <w:szCs w:val="28"/>
              </w:rPr>
            </w:pPr>
          </w:p>
          <w:p w14:paraId="05E2344A" w14:textId="77777777" w:rsidR="006E575A" w:rsidRPr="009F2E54" w:rsidRDefault="00734989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Jenjang Pendidikan</w:t>
            </w:r>
          </w:p>
          <w:p w14:paraId="51FCB3C1" w14:textId="77777777" w:rsidR="006E575A" w:rsidRPr="009F2E54" w:rsidRDefault="00734989">
            <w:pPr>
              <w:spacing w:before="41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Level of Education</w:t>
            </w:r>
          </w:p>
        </w:tc>
        <w:tc>
          <w:tcPr>
            <w:tcW w:w="509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688C7C8" w14:textId="77777777" w:rsidR="006E575A" w:rsidRPr="009F2E54" w:rsidRDefault="006E575A">
            <w:pPr>
              <w:spacing w:before="16" w:line="280" w:lineRule="exact"/>
              <w:rPr>
                <w:rFonts w:ascii="Arial Narrow" w:hAnsi="Arial Narrow"/>
                <w:sz w:val="28"/>
                <w:szCs w:val="28"/>
              </w:rPr>
            </w:pPr>
          </w:p>
          <w:p w14:paraId="2865273D" w14:textId="77777777" w:rsidR="006E575A" w:rsidRPr="009F2E54" w:rsidRDefault="00734989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Nama Sekolah/Universitas &amp; Kota</w:t>
            </w:r>
          </w:p>
          <w:p w14:paraId="4B9F11FF" w14:textId="77777777" w:rsidR="006E575A" w:rsidRPr="009F2E54" w:rsidRDefault="00734989">
            <w:pPr>
              <w:spacing w:before="41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w w:val="99"/>
                <w:sz w:val="16"/>
                <w:szCs w:val="16"/>
              </w:rPr>
              <w:t>Name of School/University &amp; City</w:t>
            </w:r>
          </w:p>
        </w:tc>
        <w:tc>
          <w:tcPr>
            <w:tcW w:w="3298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0823E60" w14:textId="77777777" w:rsidR="006E575A" w:rsidRPr="009F2E54" w:rsidRDefault="00734989" w:rsidP="0045667B">
            <w:pPr>
              <w:spacing w:before="35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Thn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P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en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d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idi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</w:rPr>
              <w:t>ka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n</w:t>
            </w:r>
          </w:p>
          <w:p w14:paraId="0F9FC172" w14:textId="77777777" w:rsidR="006E575A" w:rsidRPr="009F2E54" w:rsidRDefault="00734989" w:rsidP="0045667B">
            <w:pPr>
              <w:spacing w:before="41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Years</w:t>
            </w:r>
            <w:r>
              <w:rPr>
                <w:rFonts w:ascii="Arial Narrow" w:eastAsia="Arial Narrow" w:hAnsi="Arial Narrow" w:cs="Arial Narrow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Attended</w:t>
            </w:r>
          </w:p>
        </w:tc>
      </w:tr>
      <w:tr w:rsidR="006E575A" w:rsidRPr="009F2E54" w14:paraId="12B63D04" w14:textId="77777777">
        <w:trPr>
          <w:trHeight w:hRule="exact" w:val="521"/>
        </w:trPr>
        <w:tc>
          <w:tcPr>
            <w:tcW w:w="209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53F97D" w14:textId="77777777" w:rsidR="006E575A" w:rsidRPr="009F2E54" w:rsidRDefault="006E575A">
            <w:pPr>
              <w:rPr>
                <w:rFonts w:ascii="Arial Narrow" w:hAnsi="Arial Narrow"/>
              </w:rPr>
            </w:pPr>
          </w:p>
        </w:tc>
        <w:tc>
          <w:tcPr>
            <w:tcW w:w="509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723BA" w14:textId="77777777" w:rsidR="006E575A" w:rsidRPr="009F2E54" w:rsidRDefault="006E575A">
            <w:pPr>
              <w:rPr>
                <w:rFonts w:ascii="Arial Narrow" w:hAnsi="Arial Narrow"/>
              </w:rPr>
            </w:pPr>
          </w:p>
        </w:tc>
        <w:tc>
          <w:tcPr>
            <w:tcW w:w="1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25EF3" w14:textId="77777777" w:rsidR="006E575A" w:rsidRPr="009F2E54" w:rsidRDefault="00734989">
            <w:pPr>
              <w:spacing w:before="36"/>
              <w:ind w:left="349" w:right="35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Dari</w:t>
            </w:r>
          </w:p>
          <w:p w14:paraId="6F417BF2" w14:textId="77777777" w:rsidR="006E575A" w:rsidRPr="009F2E54" w:rsidRDefault="00734989">
            <w:pPr>
              <w:spacing w:before="41"/>
              <w:ind w:left="333" w:right="334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Fr</w:t>
            </w:r>
            <w:r>
              <w:rPr>
                <w:rFonts w:ascii="Arial Narrow" w:eastAsia="Arial Narrow" w:hAnsi="Arial Narrow" w:cs="Arial Narrow"/>
                <w:w w:val="99"/>
                <w:sz w:val="16"/>
                <w:szCs w:val="16"/>
              </w:rPr>
              <w:t>om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3CF3CB" w14:textId="77777777" w:rsidR="006E575A" w:rsidRPr="009F2E54" w:rsidRDefault="00734989">
            <w:pPr>
              <w:spacing w:before="36"/>
              <w:ind w:left="232" w:right="233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Sampai</w:t>
            </w:r>
          </w:p>
          <w:p w14:paraId="43617668" w14:textId="77777777" w:rsidR="006E575A" w:rsidRPr="009F2E54" w:rsidRDefault="00734989">
            <w:pPr>
              <w:spacing w:before="41"/>
              <w:ind w:left="410" w:right="410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w w:val="99"/>
                <w:sz w:val="16"/>
                <w:szCs w:val="16"/>
              </w:rPr>
              <w:t>To</w:t>
            </w:r>
          </w:p>
        </w:tc>
      </w:tr>
      <w:tr w:rsidR="006E575A" w:rsidRPr="009F2E54" w14:paraId="7F0B5ACD" w14:textId="77777777">
        <w:trPr>
          <w:trHeight w:hRule="exact" w:val="407"/>
        </w:trPr>
        <w:tc>
          <w:tcPr>
            <w:tcW w:w="20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4F6E82" w14:textId="77777777" w:rsidR="006E575A" w:rsidRPr="009F2E54" w:rsidRDefault="006E575A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pacing w:val="1"/>
                <w:sz w:val="18"/>
                <w:szCs w:val="18"/>
              </w:rPr>
              <w:t>{#educations}{level}</w:t>
            </w:r>
          </w:p>
        </w:tc>
        <w:tc>
          <w:tcPr>
            <w:tcW w:w="50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4F69F0" w14:textId="77777777" w:rsidR="006E575A" w:rsidRPr="009F2E54" w:rsidRDefault="006E575A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pacing w:val="1"/>
                <w:sz w:val="18"/>
                <w:szCs w:val="18"/>
              </w:rPr>
              <w:t>{school}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9FE7A4" w14:textId="77777777" w:rsidR="006E575A" w:rsidRPr="009F2E54" w:rsidRDefault="006E575A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pacing w:val="1"/>
                <w:sz w:val="18"/>
                <w:szCs w:val="18"/>
              </w:rPr>
              <w:t>{from}</w:t>
            </w:r>
          </w:p>
        </w:tc>
        <w:tc>
          <w:tcPr>
            <w:tcW w:w="16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6550C" w14:textId="77777777" w:rsidR="006E575A" w:rsidRPr="009F2E54" w:rsidRDefault="006E575A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pacing w:val="1"/>
                <w:sz w:val="18"/>
                <w:szCs w:val="18"/>
              </w:rPr>
              <w:t>{to}{/educations}</w:t>
            </w:r>
          </w:p>
        </w:tc>
      </w:tr>
    </w:tbl>
    <w:p w14:paraId="1CF21B4B" w14:textId="77777777" w:rsidR="009161CF" w:rsidRDefault="009161CF" w:rsidP="0004220F">
      <w:pPr>
        <w:spacing w:before="33" w:line="240" w:lineRule="exact"/>
        <w:rPr>
          <w:rFonts w:ascii="Arial Narrow" w:eastAsia="Wingdings" w:hAnsi="Arial Narrow" w:cs="Wingdings"/>
          <w:b/>
          <w:position w:val="-1"/>
          <w:sz w:val="22"/>
          <w:szCs w:val="22"/>
        </w:rPr>
      </w:pPr>
    </w:p>
    <w:p w14:paraId="3CE929AA" w14:textId="42499BFD" w:rsidR="006E575A" w:rsidRPr="0004220F" w:rsidRDefault="0004220F" w:rsidP="0004220F">
      <w:pPr>
        <w:spacing w:before="33" w:line="240" w:lineRule="exact"/>
        <w:rPr>
          <w:rFonts w:ascii="Arial Narrow" w:eastAsia="Arial Narrow" w:hAnsi="Arial Narrow" w:cs="Arial Narrow"/>
          <w:b/>
          <w:sz w:val="22"/>
          <w:szCs w:val="22"/>
        </w:rPr>
      </w:pPr>
      <w:r>
        <w:rPr>
          <w:rFonts w:ascii="Arial Narrow" w:eastAsia="Wingdings" w:hAnsi="Arial Narrow" w:cs="Wingdings"/>
          <w:b/>
          <w:position w:val="-1"/>
          <w:sz w:val="22"/>
          <w:szCs w:val="22"/>
        </w:rPr>
        <w:t>SERTIFIKASI / CERTIFICATION</w:t>
      </w:r>
    </w:p>
    <w:p w14:paraId="57F02D35" w14:textId="77777777" w:rsidR="006E575A" w:rsidRPr="009F2E54" w:rsidRDefault="006E575A" w:rsidP="003E6567">
      <w:pPr>
        <w:spacing w:before="2" w:line="40" w:lineRule="exact"/>
        <w:rPr>
          <w:rFonts w:ascii="Arial Narrow" w:hAnsi="Arial Narrow"/>
          <w:sz w:val="4"/>
          <w:szCs w:val="4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0"/>
        <w:gridCol w:w="3300"/>
        <w:gridCol w:w="1990"/>
      </w:tblGrid>
      <w:tr w:rsidR="00910A84" w:rsidRPr="009F2E54" w14:paraId="6E4D5CA4" w14:textId="77777777" w:rsidTr="000F1542">
        <w:trPr>
          <w:trHeight w:hRule="exact" w:val="520"/>
        </w:trPr>
        <w:tc>
          <w:tcPr>
            <w:tcW w:w="5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032AEA" w14:textId="77777777" w:rsidR="00910A84" w:rsidRPr="009F2E54" w:rsidRDefault="00910A84" w:rsidP="009734D2">
            <w:pPr>
              <w:spacing w:before="35"/>
              <w:ind w:left="37" w:hanging="37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Jenis Sertifikasi</w:t>
            </w:r>
          </w:p>
          <w:p w14:paraId="7892129E" w14:textId="77777777" w:rsidR="00910A84" w:rsidRPr="009F2E54" w:rsidRDefault="00910A84" w:rsidP="009734D2">
            <w:pPr>
              <w:spacing w:before="41"/>
              <w:ind w:left="37" w:hanging="37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Type of Certification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E13FC5" w14:textId="77777777" w:rsidR="00910A84" w:rsidRPr="009F2E54" w:rsidRDefault="00910A84" w:rsidP="0045667B">
            <w:pPr>
              <w:spacing w:before="35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No. Sertifikasi</w:t>
            </w:r>
          </w:p>
          <w:p w14:paraId="5A583285" w14:textId="77777777" w:rsidR="00910A84" w:rsidRPr="009F2E54" w:rsidRDefault="00910A84" w:rsidP="0045667B">
            <w:pPr>
              <w:spacing w:before="41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w w:val="99"/>
                <w:sz w:val="16"/>
                <w:szCs w:val="16"/>
              </w:rPr>
              <w:t>Certification No.</w:t>
            </w:r>
          </w:p>
        </w:tc>
        <w:tc>
          <w:tcPr>
            <w:tcW w:w="1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96FCE0" w14:textId="77777777" w:rsidR="00910A84" w:rsidRPr="009F2E54" w:rsidRDefault="00910A84" w:rsidP="0045667B">
            <w:pPr>
              <w:spacing w:before="35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Tahun Terbit</w:t>
            </w:r>
          </w:p>
          <w:p w14:paraId="2F6FC7B6" w14:textId="77777777" w:rsidR="00910A84" w:rsidRPr="009F2E54" w:rsidRDefault="00910A84" w:rsidP="0045667B">
            <w:pPr>
              <w:spacing w:before="41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Year Issued</w:t>
            </w:r>
          </w:p>
        </w:tc>
      </w:tr>
      <w:tr w:rsidR="00910A84" w:rsidRPr="009F2E54" w14:paraId="20F6EE22" w14:textId="77777777" w:rsidTr="000F1542">
        <w:trPr>
          <w:trHeight w:hRule="exact" w:val="407"/>
        </w:trPr>
        <w:tc>
          <w:tcPr>
            <w:tcW w:w="5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E80361" w14:textId="29594971" w:rsidR="00910A84" w:rsidRPr="009F2E54" w:rsidRDefault="00910A84" w:rsidP="000F1542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{#certifications}{type}</w:t>
            </w:r>
          </w:p>
        </w:tc>
        <w:tc>
          <w:tcPr>
            <w:tcW w:w="33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D66731" w14:textId="77777777" w:rsidR="00910A84" w:rsidRPr="009F2E54" w:rsidRDefault="00910A84" w:rsidP="000F1542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{number}</w:t>
            </w:r>
          </w:p>
        </w:tc>
        <w:tc>
          <w:tcPr>
            <w:tcW w:w="1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41C388" w14:textId="77777777" w:rsidR="00910A84" w:rsidRPr="009F2E54" w:rsidRDefault="00910A84" w:rsidP="000F1542">
            <w:pPr>
              <w:ind w:left="68"/>
              <w:rPr>
                <w:rFonts w:ascii="Arial Narrow" w:hAnsi="Arial Narrow"/>
              </w:rPr>
            </w:pPr>
            <w:r>
              <w:rPr>
                <w:rFonts w:ascii="Arial Narrow" w:eastAsia="Arial Narrow" w:hAnsi="Arial Narrow" w:cs="Arial Narrow"/>
                <w:b w:val="0"/>
                <w:sz w:val="18"/>
                <w:szCs w:val="18"/>
              </w:rPr>
              <w:t>{year}{/certifications}</w:t>
            </w:r>
          </w:p>
        </w:tc>
      </w:tr>
    </w:tbl>
    <w:p w14:paraId="6D39EFE4" w14:textId="77777777" w:rsidR="006E575A" w:rsidRDefault="006E575A" w:rsidP="0004135A">
      <w:pPr>
        <w:tabs>
          <w:tab w:val="left" w:pos="8726"/>
        </w:tabs>
        <w:rPr>
          <w:rFonts w:ascii="Arial Narrow" w:hAnsi="Arial Narrow"/>
        </w:rPr>
      </w:pPr>
    </w:p>
    <w:sectPr w:rsidR="0045667B" w:rsidRPr="009F2E54">
      <w:headerReference w:type="default" r:id="rId7"/>
      <w:footerReference w:type="default" r:id="rId8"/>
      <w:pgSz w:w="11920" w:h="16840"/>
      <w:pgMar w:top="460" w:right="580" w:bottom="280" w:left="600" w:header="0" w:footer="3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39C31" w14:textId="77777777" w:rsidR="00377C83" w:rsidRDefault="00377C83">
      <w:r>
        <w:separator/>
      </w:r>
    </w:p>
  </w:endnote>
  <w:endnote w:type="continuationSeparator" w:id="0">
    <w:p w14:paraId="31DAA1B9" w14:textId="77777777" w:rsidR="00377C83" w:rsidRDefault="00377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C4770" w14:textId="77777777" w:rsidR="00734989" w:rsidRDefault="008F1C78">
    <w:pPr>
      <w:spacing w:line="200" w:lineRule="exact"/>
    </w:pPr>
    <w:r>
      <w:rPr>
        <w:noProof/>
      </w:rPr>
      <mc:AlternateContent>
        <mc:Choice Requires="wpg">
          <w:drawing>
            <wp:anchor distT="0" distB="0" distL="114300" distR="114300" simplePos="0" relativeHeight="503314527" behindDoc="1" locked="0" layoutInCell="1" allowOverlap="1" wp14:anchorId="63F81A18" wp14:editId="400E0527">
              <wp:simplePos x="0" y="0"/>
              <wp:positionH relativeFrom="page">
                <wp:posOffset>449580</wp:posOffset>
              </wp:positionH>
              <wp:positionV relativeFrom="page">
                <wp:posOffset>10232390</wp:posOffset>
              </wp:positionV>
              <wp:extent cx="6661150" cy="0"/>
              <wp:effectExtent l="11430" t="12065" r="13970" b="6985"/>
              <wp:wrapNone/>
              <wp:docPr id="3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1150" cy="0"/>
                        <a:chOff x="708" y="16114"/>
                        <a:chExt cx="10490" cy="0"/>
                      </a:xfrm>
                    </wpg:grpSpPr>
                    <wps:wsp>
                      <wps:cNvPr id="4" name="Freeform 4"/>
                      <wps:cNvSpPr>
                        <a:spLocks/>
                      </wps:cNvSpPr>
                      <wps:spPr bwMode="auto">
                        <a:xfrm>
                          <a:off x="708" y="16114"/>
                          <a:ext cx="10490" cy="0"/>
                        </a:xfrm>
                        <a:custGeom>
                          <a:avLst/>
                          <a:gdLst>
                            <a:gd name="T0" fmla="+- 0 708 708"/>
                            <a:gd name="T1" fmla="*/ T0 w 10490"/>
                            <a:gd name="T2" fmla="+- 0 11198 708"/>
                            <a:gd name="T3" fmla="*/ T2 w 104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90">
                              <a:moveTo>
                                <a:pt x="0" y="0"/>
                              </a:moveTo>
                              <a:lnTo>
                                <a:pt x="10490" y="0"/>
                              </a:lnTo>
                            </a:path>
                          </a:pathLst>
                        </a:custGeom>
                        <a:noFill/>
                        <a:ln w="736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2B4E60A5" id="Group 3" o:spid="_x0000_s1026" style="position:absolute;margin-left:35.4pt;margin-top:805.7pt;width:524.5pt;height:0;z-index:-1953;mso-position-horizontal-relative:page;mso-position-vertical-relative:page" coordorigin="708,16114" coordsize="1049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">
              <v:shape id="Freeform 4" o:spid="_x0000_s1027" style="position:absolute;left:708;top:16114;width:10490;height:0;visibility:visible;mso-wrap-style:square;v-text-anchor:top" coordsize="104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" path="m,l10490,e" filled="f" strokeweight=".58pt">
                <v:path arrowok="t" o:connecttype="custom" o:connectlocs="0,0;10490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4528" behindDoc="1" locked="0" layoutInCell="1" allowOverlap="1" wp14:anchorId="74E87B5D" wp14:editId="15D18298">
              <wp:simplePos x="0" y="0"/>
              <wp:positionH relativeFrom="page">
                <wp:posOffset>505460</wp:posOffset>
              </wp:positionH>
              <wp:positionV relativeFrom="page">
                <wp:posOffset>10273030</wp:posOffset>
              </wp:positionV>
              <wp:extent cx="2612390" cy="153035"/>
              <wp:effectExtent l="635" t="0" r="0" b="381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123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B1D1FA" w14:textId="6104C29D" w:rsidR="00734989" w:rsidRDefault="00734989">
                          <w:pPr>
                            <w:spacing w:line="220" w:lineRule="exact"/>
                            <w:ind w:left="20" w:right="-30"/>
                            <w:rPr>
                              <w:rFonts w:ascii="Arial Narrow" w:eastAsia="Arial Narrow" w:hAnsi="Arial Narrow" w:cs="Arial Narrow"/>
                            </w:rPr>
                          </w:pPr>
                          <w:r>
                            <w:rPr>
                              <w:rFonts w:ascii="Arial Narrow" w:eastAsia="Arial Narrow" w:hAnsi="Arial Narrow" w:cs="Arial Narrow"/>
                            </w:rPr>
                            <w:t>T</w:t>
                          </w:r>
                          <w:r w:rsidR="004922F9">
                            <w:rPr>
                              <w:rFonts w:ascii="Arial Narrow" w:eastAsia="Arial Narrow" w:hAnsi="Arial Narrow" w:cs="Arial Narrow"/>
                            </w:rPr>
                            <w:t>EL</w:t>
                          </w:r>
                          <w:r>
                            <w:rPr>
                              <w:rFonts w:ascii="Arial Narrow" w:eastAsia="Arial Narrow" w:hAnsi="Arial Narrow" w:cs="Arial Narrow"/>
                            </w:rPr>
                            <w:t>-HC</w:t>
                          </w:r>
                          <w:r w:rsidR="004922F9">
                            <w:rPr>
                              <w:rFonts w:ascii="Arial Narrow" w:eastAsia="Arial Narrow" w:hAnsi="Arial Narrow" w:cs="Arial Narrow"/>
                            </w:rPr>
                            <w:t>D</w:t>
                          </w:r>
                          <w:r>
                            <w:rPr>
                              <w:rFonts w:ascii="Arial Narrow" w:eastAsia="Arial Narrow" w:hAnsi="Arial Narrow" w:cs="Arial Narrow"/>
                            </w:rPr>
                            <w:t xml:space="preserve">-FR/001 (Formulir Aplikasi / </w:t>
                          </w:r>
                          <w:r>
                            <w:rPr>
                              <w:rFonts w:ascii="Arial Narrow" w:eastAsia="Arial Narrow" w:hAnsi="Arial Narrow" w:cs="Arial Narrow"/>
                              <w:i/>
                            </w:rPr>
                            <w:t>Ap</w:t>
                          </w:r>
                          <w:r>
                            <w:rPr>
                              <w:rFonts w:ascii="Arial Narrow" w:eastAsia="Arial Narrow" w:hAnsi="Arial Narrow" w:cs="Arial Narrow"/>
                              <w:i/>
                              <w:spacing w:val="1"/>
                            </w:rPr>
                            <w:t>p</w:t>
                          </w:r>
                          <w:r>
                            <w:rPr>
                              <w:rFonts w:ascii="Arial Narrow" w:eastAsia="Arial Narrow" w:hAnsi="Arial Narrow" w:cs="Arial Narrow"/>
                              <w:i/>
                            </w:rPr>
                            <w:t>lica</w:t>
                          </w:r>
                          <w:r>
                            <w:rPr>
                              <w:rFonts w:ascii="Arial Narrow" w:eastAsia="Arial Narrow" w:hAnsi="Arial Narrow" w:cs="Arial Narrow"/>
                              <w:i/>
                              <w:spacing w:val="1"/>
                            </w:rPr>
                            <w:t>t</w:t>
                          </w:r>
                          <w:r>
                            <w:rPr>
                              <w:rFonts w:ascii="Arial Narrow" w:eastAsia="Arial Narrow" w:hAnsi="Arial Narrow" w:cs="Arial Narrow"/>
                              <w:i/>
                            </w:rPr>
                            <w:t>i</w:t>
                          </w:r>
                          <w:r>
                            <w:rPr>
                              <w:rFonts w:ascii="Arial Narrow" w:eastAsia="Arial Narrow" w:hAnsi="Arial Narrow" w:cs="Arial Narrow"/>
                              <w:i/>
                              <w:spacing w:val="1"/>
                            </w:rPr>
                            <w:t>o</w:t>
                          </w:r>
                          <w:r>
                            <w:rPr>
                              <w:rFonts w:ascii="Arial Narrow" w:eastAsia="Arial Narrow" w:hAnsi="Arial Narrow" w:cs="Arial Narrow"/>
                              <w:i/>
                            </w:rPr>
                            <w:t>n For</w:t>
                          </w:r>
                          <w:r>
                            <w:rPr>
                              <w:rFonts w:ascii="Arial Narrow" w:eastAsia="Arial Narrow" w:hAnsi="Arial Narrow" w:cs="Arial Narrow"/>
                              <w:i/>
                              <w:spacing w:val="-1"/>
                            </w:rPr>
                            <w:t>m</w:t>
                          </w:r>
                          <w:r>
                            <w:rPr>
                              <w:rFonts w:ascii="Arial Narrow" w:eastAsia="Arial Narrow" w:hAnsi="Arial Narrow" w:cs="Arial Narrow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E87B5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9.8pt;margin-top:808.9pt;width:205.7pt;height:12.05pt;z-index:-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" filled="f" stroked="f">
              <v:textbox inset="0,0,0,0">
                <w:txbxContent>
                  <w:p w14:paraId="02B1D1FA" w14:textId="6104C29D" w:rsidR="00734989" w:rsidRDefault="00734989">
                    <w:pPr>
                      <w:spacing w:line="220" w:lineRule="exact"/>
                      <w:ind w:left="20" w:right="-30"/>
                      <w:rPr>
                        <w:rFonts w:ascii="Arial Narrow" w:eastAsia="Arial Narrow" w:hAnsi="Arial Narrow" w:cs="Arial Narrow"/>
                      </w:rPr>
                    </w:pPr>
                    <w:r>
                      <w:rPr>
                        <w:rFonts w:ascii="Arial Narrow" w:eastAsia="Arial Narrow" w:hAnsi="Arial Narrow" w:cs="Arial Narrow"/>
                      </w:rPr>
                      <w:t>T</w:t>
                    </w:r>
                    <w:r w:rsidR="004922F9">
                      <w:rPr>
                        <w:rFonts w:ascii="Arial Narrow" w:eastAsia="Arial Narrow" w:hAnsi="Arial Narrow" w:cs="Arial Narrow"/>
                      </w:rPr>
                      <w:t>EL</w:t>
                    </w:r>
                    <w:r>
                      <w:rPr>
                        <w:rFonts w:ascii="Arial Narrow" w:eastAsia="Arial Narrow" w:hAnsi="Arial Narrow" w:cs="Arial Narrow"/>
                      </w:rPr>
                      <w:t>-HC</w:t>
                    </w:r>
                    <w:r w:rsidR="004922F9">
                      <w:rPr>
                        <w:rFonts w:ascii="Arial Narrow" w:eastAsia="Arial Narrow" w:hAnsi="Arial Narrow" w:cs="Arial Narrow"/>
                      </w:rPr>
                      <w:t>D</w:t>
                    </w:r>
                    <w:r>
                      <w:rPr>
                        <w:rFonts w:ascii="Arial Narrow" w:eastAsia="Arial Narrow" w:hAnsi="Arial Narrow" w:cs="Arial Narrow"/>
                      </w:rPr>
                      <w:t xml:space="preserve">-FR/001 (Formulir Aplikasi / </w:t>
                    </w:r>
                    <w:r>
                      <w:rPr>
                        <w:rFonts w:ascii="Arial Narrow" w:eastAsia="Arial Narrow" w:hAnsi="Arial Narrow" w:cs="Arial Narrow"/>
                        <w:i/>
                      </w:rPr>
                      <w:t>Ap</w:t>
                    </w:r>
                    <w:r>
                      <w:rPr>
                        <w:rFonts w:ascii="Arial Narrow" w:eastAsia="Arial Narrow" w:hAnsi="Arial Narrow" w:cs="Arial Narrow"/>
                        <w:i/>
                        <w:spacing w:val="1"/>
                      </w:rPr>
                      <w:t>p</w:t>
                    </w:r>
                    <w:r>
                      <w:rPr>
                        <w:rFonts w:ascii="Arial Narrow" w:eastAsia="Arial Narrow" w:hAnsi="Arial Narrow" w:cs="Arial Narrow"/>
                        <w:i/>
                      </w:rPr>
                      <w:t>lica</w:t>
                    </w:r>
                    <w:r>
                      <w:rPr>
                        <w:rFonts w:ascii="Arial Narrow" w:eastAsia="Arial Narrow" w:hAnsi="Arial Narrow" w:cs="Arial Narrow"/>
                        <w:i/>
                        <w:spacing w:val="1"/>
                      </w:rPr>
                      <w:t>t</w:t>
                    </w:r>
                    <w:r>
                      <w:rPr>
                        <w:rFonts w:ascii="Arial Narrow" w:eastAsia="Arial Narrow" w:hAnsi="Arial Narrow" w:cs="Arial Narrow"/>
                        <w:i/>
                      </w:rPr>
                      <w:t>i</w:t>
                    </w:r>
                    <w:r>
                      <w:rPr>
                        <w:rFonts w:ascii="Arial Narrow" w:eastAsia="Arial Narrow" w:hAnsi="Arial Narrow" w:cs="Arial Narrow"/>
                        <w:i/>
                        <w:spacing w:val="1"/>
                      </w:rPr>
                      <w:t>o</w:t>
                    </w:r>
                    <w:r>
                      <w:rPr>
                        <w:rFonts w:ascii="Arial Narrow" w:eastAsia="Arial Narrow" w:hAnsi="Arial Narrow" w:cs="Arial Narrow"/>
                        <w:i/>
                      </w:rPr>
                      <w:t>n For</w:t>
                    </w:r>
                    <w:r>
                      <w:rPr>
                        <w:rFonts w:ascii="Arial Narrow" w:eastAsia="Arial Narrow" w:hAnsi="Arial Narrow" w:cs="Arial Narrow"/>
                        <w:i/>
                        <w:spacing w:val="-1"/>
                      </w:rPr>
                      <w:t>m</w:t>
                    </w:r>
                    <w:r>
                      <w:rPr>
                        <w:rFonts w:ascii="Arial Narrow" w:eastAsia="Arial Narrow" w:hAnsi="Arial Narrow" w:cs="Arial Narrow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4529" behindDoc="1" locked="0" layoutInCell="1" allowOverlap="1" wp14:anchorId="218BB299" wp14:editId="074F65F6">
              <wp:simplePos x="0" y="0"/>
              <wp:positionH relativeFrom="page">
                <wp:posOffset>6319520</wp:posOffset>
              </wp:positionH>
              <wp:positionV relativeFrom="page">
                <wp:posOffset>10273030</wp:posOffset>
              </wp:positionV>
              <wp:extent cx="558165" cy="152400"/>
              <wp:effectExtent l="4445" t="0" r="0" b="4445"/>
              <wp:wrapNone/>
              <wp:docPr id="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816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5E16D7" w14:textId="77777777" w:rsidR="00734989" w:rsidRDefault="00734989">
                          <w:pPr>
                            <w:spacing w:line="220" w:lineRule="exact"/>
                            <w:ind w:left="20" w:right="-30"/>
                            <w:rPr>
                              <w:rFonts w:ascii="Arial Narrow" w:eastAsia="Arial Narrow" w:hAnsi="Arial Narrow" w:cs="Arial Narrow"/>
                            </w:rPr>
                          </w:pPr>
                          <w:r>
                            <w:rPr>
                              <w:rFonts w:ascii="Arial Narrow" w:eastAsia="Arial Narrow" w:hAnsi="Arial Narrow" w:cs="Arial Narrow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 Narrow" w:eastAsia="Arial Narrow" w:hAnsi="Arial Narrow" w:cs="Arial Narrow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85E39">
                            <w:rPr>
                              <w:rFonts w:ascii="Arial Narrow" w:eastAsia="Arial Narrow" w:hAnsi="Arial Narrow" w:cs="Arial Narrow"/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 Narrow" w:eastAsia="Arial Narrow" w:hAnsi="Arial Narrow" w:cs="Arial Narrow"/>
                            </w:rPr>
                            <w:t xml:space="preserve"> of </w:t>
                          </w:r>
                          <w:fldSimple w:instr=" NUMPAGES ">
                            <w:r>
                              <w:rPr>
                                <w:rFonts w:ascii="Arial Narrow" w:eastAsia="Arial Narrow" w:hAnsi="Arial Narrow" w:cs="Arial Narrow"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8BB299" id="Text Box 6" o:spid="_x0000_s1027" type="#_x0000_t202" style="position:absolute;margin-left:497.6pt;margin-top:808.9pt;width:43.95pt;height:12pt;z-index:-195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" filled="f" stroked="f">
              <v:textbox inset="0,0,0,0">
                <w:txbxContent>
                  <w:p w14:paraId="405E16D7" w14:textId="77777777" w:rsidR="00734989" w:rsidRDefault="00734989">
                    <w:pPr>
                      <w:spacing w:line="220" w:lineRule="exact"/>
                      <w:ind w:left="20" w:right="-30"/>
                      <w:rPr>
                        <w:rFonts w:ascii="Arial Narrow" w:eastAsia="Arial Narrow" w:hAnsi="Arial Narrow" w:cs="Arial Narrow"/>
                      </w:rPr>
                    </w:pPr>
                    <w:r>
                      <w:rPr>
                        <w:rFonts w:ascii="Arial Narrow" w:eastAsia="Arial Narrow" w:hAnsi="Arial Narrow" w:cs="Arial Narrow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rFonts w:ascii="Arial Narrow" w:eastAsia="Arial Narrow" w:hAnsi="Arial Narrow" w:cs="Arial Narrow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85E39">
                      <w:rPr>
                        <w:rFonts w:ascii="Arial Narrow" w:eastAsia="Arial Narrow" w:hAnsi="Arial Narrow" w:cs="Arial Narrow"/>
                        <w:noProof/>
                      </w:rPr>
                      <w:t>6</w:t>
                    </w:r>
                    <w:r>
                      <w:fldChar w:fldCharType="end"/>
                    </w:r>
                    <w:r>
                      <w:rPr>
                        <w:rFonts w:ascii="Arial Narrow" w:eastAsia="Arial Narrow" w:hAnsi="Arial Narrow" w:cs="Arial Narrow"/>
                      </w:rPr>
                      <w:t xml:space="preserve"> of </w:t>
                    </w:r>
                    <w:fldSimple w:instr=" NUMPAGES ">
                      <w:r>
                        <w:rPr>
                          <w:rFonts w:ascii="Arial Narrow" w:eastAsia="Arial Narrow" w:hAnsi="Arial Narrow" w:cs="Arial Narrow"/>
                        </w:rPr>
                        <w:t>1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0D1D8" w14:textId="77777777" w:rsidR="00377C83" w:rsidRDefault="00377C83">
      <w:r>
        <w:separator/>
      </w:r>
    </w:p>
  </w:footnote>
  <w:footnote w:type="continuationSeparator" w:id="0">
    <w:p w14:paraId="50A7A20D" w14:textId="77777777" w:rsidR="00377C83" w:rsidRDefault="00377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D28AA" w14:textId="77777777" w:rsidR="00AE4E8B" w:rsidRDefault="00AE4E8B">
    <w:pPr>
      <w:pStyle w:val="Header"/>
    </w:pPr>
  </w:p>
  <w:tbl>
    <w:tblPr>
      <w:tblStyle w:val="TableGrid1"/>
      <w:tblW w:w="10632" w:type="dxa"/>
      <w:tblInd w:w="-5" w:type="dxa"/>
      <w:tblLook w:val="04A0" w:firstRow="1" w:lastRow="0" w:firstColumn="1" w:lastColumn="0" w:noHBand="0" w:noVBand="1"/>
    </w:tblPr>
    <w:tblGrid>
      <w:gridCol w:w="5858"/>
      <w:gridCol w:w="2776"/>
      <w:gridCol w:w="1998"/>
    </w:tblGrid>
    <w:tr w:rsidR="00AE4E8B" w:rsidRPr="00C96883" w14:paraId="365AAFFF" w14:textId="77777777" w:rsidTr="00994423">
      <w:trPr>
        <w:trHeight w:val="340"/>
      </w:trPr>
      <w:tc>
        <w:tcPr>
          <w:tcW w:w="5858" w:type="dxa"/>
          <w:vMerge w:val="restart"/>
          <w:vAlign w:val="center"/>
        </w:tcPr>
        <w:p w14:paraId="310DA371" w14:textId="77777777" w:rsidR="00AE4E8B" w:rsidRDefault="00AE4E8B" w:rsidP="00994423">
          <w:pPr>
            <w:ind w:left="176"/>
            <w:jc w:val="center"/>
            <w:rPr>
              <w:rFonts w:cs="Calibri"/>
              <w:sz w:val="16"/>
              <w:szCs w:val="16"/>
            </w:rPr>
          </w:pPr>
          <w:r>
            <w:rPr>
              <w:rFonts w:cs="Calibri"/>
              <w:noProof/>
              <w:sz w:val="16"/>
              <w:szCs w:val="16"/>
            </w:rPr>
            <w:drawing>
              <wp:anchor distT="0" distB="0" distL="114300" distR="114300" simplePos="0" relativeHeight="503316015" behindDoc="0" locked="0" layoutInCell="1" allowOverlap="1" wp14:anchorId="4C388294" wp14:editId="2EF64DBF">
                <wp:simplePos x="0" y="0"/>
                <wp:positionH relativeFrom="column">
                  <wp:posOffset>-40005</wp:posOffset>
                </wp:positionH>
                <wp:positionV relativeFrom="paragraph">
                  <wp:posOffset>22225</wp:posOffset>
                </wp:positionV>
                <wp:extent cx="885825" cy="828675"/>
                <wp:effectExtent l="0" t="0" r="9525" b="9525"/>
                <wp:wrapNone/>
                <wp:docPr id="26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0564148" name="Picture 128056414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2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cs="Calibri"/>
              <w:sz w:val="16"/>
              <w:szCs w:val="16"/>
            </w:rPr>
            <w:t xml:space="preserve">                                        </w:t>
          </w:r>
        </w:p>
        <w:p w14:paraId="7343F82B" w14:textId="77777777" w:rsidR="00AE4E8B" w:rsidRDefault="00AE4E8B" w:rsidP="00AE4E8B">
          <w:pPr>
            <w:rPr>
              <w:rFonts w:cs="Calibri"/>
              <w:sz w:val="16"/>
              <w:szCs w:val="16"/>
            </w:rPr>
          </w:pPr>
        </w:p>
        <w:p w14:paraId="11948CD3" w14:textId="77777777" w:rsidR="00AE4E8B" w:rsidRDefault="00AE4E8B" w:rsidP="00AE4E8B">
          <w:pPr>
            <w:rPr>
              <w:rFonts w:cs="Calibri"/>
              <w:sz w:val="16"/>
              <w:szCs w:val="16"/>
            </w:rPr>
          </w:pPr>
        </w:p>
        <w:p w14:paraId="0AEB303B" w14:textId="77777777" w:rsidR="00AE4E8B" w:rsidRPr="00CD13EF" w:rsidRDefault="00AE4E8B" w:rsidP="00AE4E8B">
          <w:pPr>
            <w:rPr>
              <w:rFonts w:ascii="Arial" w:hAnsi="Arial" w:cs="Arial"/>
              <w:b/>
              <w:bCs/>
              <w:sz w:val="32"/>
              <w:szCs w:val="32"/>
            </w:rPr>
          </w:pPr>
          <w:r>
            <w:rPr>
              <w:rFonts w:cs="Calibri"/>
            </w:rPr>
            <w:t xml:space="preserve">                                </w:t>
          </w:r>
          <w:r w:rsidRPr="00CD13EF">
            <w:rPr>
              <w:rFonts w:ascii="Arial" w:hAnsi="Arial" w:cs="Arial"/>
              <w:b/>
              <w:bCs/>
              <w:sz w:val="32"/>
              <w:szCs w:val="32"/>
            </w:rPr>
            <w:t>PT. Arthasia Cipta Pratama</w:t>
          </w:r>
        </w:p>
      </w:tc>
      <w:tc>
        <w:tcPr>
          <w:tcW w:w="2776" w:type="dxa"/>
          <w:tcBorders>
            <w:bottom w:val="nil"/>
          </w:tcBorders>
          <w:vAlign w:val="center"/>
        </w:tcPr>
        <w:p w14:paraId="7BA5F609" w14:textId="77777777" w:rsidR="00AE4E8B" w:rsidRPr="00866252" w:rsidRDefault="00AE4E8B" w:rsidP="00AE4E8B">
          <w:pPr>
            <w:spacing w:before="40" w:after="20"/>
            <w:rPr>
              <w:rFonts w:ascii="Arial Narrow" w:hAnsi="Arial Narrow" w:cs="Calibri"/>
              <w:szCs w:val="16"/>
            </w:rPr>
          </w:pPr>
          <w:r>
            <w:rPr>
              <w:rFonts w:ascii="Arial Narrow" w:hAnsi="Arial Narrow" w:cs="Calibri"/>
              <w:szCs w:val="16"/>
            </w:rPr>
            <w:t>No. Dokumen</w:t>
          </w:r>
          <w:r w:rsidRPr="00866252">
            <w:rPr>
              <w:rFonts w:ascii="Arial Narrow" w:hAnsi="Arial Narrow" w:cs="Calibri"/>
              <w:szCs w:val="16"/>
            </w:rPr>
            <w:t xml:space="preserve"> :</w:t>
          </w:r>
        </w:p>
      </w:tc>
      <w:tc>
        <w:tcPr>
          <w:tcW w:w="1998" w:type="dxa"/>
          <w:tcBorders>
            <w:bottom w:val="nil"/>
          </w:tcBorders>
          <w:vAlign w:val="center"/>
        </w:tcPr>
        <w:p w14:paraId="28DCB6B9" w14:textId="77777777" w:rsidR="00AE4E8B" w:rsidRPr="00866252" w:rsidRDefault="00AE4E8B" w:rsidP="00AE4E8B">
          <w:pPr>
            <w:spacing w:before="40" w:after="20"/>
            <w:rPr>
              <w:rFonts w:ascii="Arial Narrow" w:hAnsi="Arial Narrow" w:cs="Calibri"/>
            </w:rPr>
          </w:pPr>
          <w:r>
            <w:rPr>
              <w:rFonts w:ascii="Arial Narrow" w:hAnsi="Arial Narrow" w:cs="Calibri"/>
            </w:rPr>
            <w:t>Revisi :</w:t>
          </w:r>
        </w:p>
      </w:tc>
    </w:tr>
    <w:tr w:rsidR="00AE4E8B" w:rsidRPr="00C96883" w14:paraId="684EE654" w14:textId="77777777" w:rsidTr="00994423">
      <w:trPr>
        <w:trHeight w:val="340"/>
      </w:trPr>
      <w:tc>
        <w:tcPr>
          <w:tcW w:w="5858" w:type="dxa"/>
          <w:vMerge/>
        </w:tcPr>
        <w:p w14:paraId="501EACD7" w14:textId="77777777" w:rsidR="00AE4E8B" w:rsidRPr="00C96883" w:rsidRDefault="00AE4E8B" w:rsidP="00AE4E8B">
          <w:pPr>
            <w:spacing w:before="40" w:after="20"/>
            <w:jc w:val="right"/>
            <w:rPr>
              <w:rFonts w:cs="Calibri"/>
              <w:color w:val="000099"/>
            </w:rPr>
          </w:pPr>
        </w:p>
      </w:tc>
      <w:tc>
        <w:tcPr>
          <w:tcW w:w="2776" w:type="dxa"/>
          <w:tcBorders>
            <w:top w:val="nil"/>
          </w:tcBorders>
          <w:vAlign w:val="center"/>
        </w:tcPr>
        <w:p w14:paraId="43D9A0D4" w14:textId="77777777" w:rsidR="00AE4E8B" w:rsidRPr="00866252" w:rsidRDefault="00AE4E8B" w:rsidP="00AE4E8B">
          <w:pPr>
            <w:jc w:val="center"/>
            <w:rPr>
              <w:rFonts w:ascii="Arial Narrow" w:hAnsi="Arial Narrow" w:cs="Calibri"/>
              <w:sz w:val="22"/>
              <w:szCs w:val="22"/>
            </w:rPr>
          </w:pPr>
        </w:p>
      </w:tc>
      <w:tc>
        <w:tcPr>
          <w:tcW w:w="1998" w:type="dxa"/>
          <w:tcBorders>
            <w:top w:val="nil"/>
          </w:tcBorders>
          <w:vAlign w:val="center"/>
        </w:tcPr>
        <w:p w14:paraId="0EFBAE00" w14:textId="67C991A2" w:rsidR="00AE4E8B" w:rsidRPr="00866252" w:rsidRDefault="00AE4E8B" w:rsidP="00994423">
          <w:pPr>
            <w:spacing w:before="40" w:after="20"/>
            <w:rPr>
              <w:rFonts w:ascii="Arial Narrow" w:hAnsi="Arial Narrow" w:cs="Calibri"/>
              <w:sz w:val="22"/>
              <w:szCs w:val="22"/>
            </w:rPr>
          </w:pPr>
        </w:p>
      </w:tc>
    </w:tr>
    <w:tr w:rsidR="00AE4E8B" w:rsidRPr="00C96883" w14:paraId="4E8DABF3" w14:textId="77777777" w:rsidTr="00994423">
      <w:trPr>
        <w:trHeight w:val="340"/>
      </w:trPr>
      <w:tc>
        <w:tcPr>
          <w:tcW w:w="5858" w:type="dxa"/>
          <w:vMerge/>
        </w:tcPr>
        <w:p w14:paraId="35E7046D" w14:textId="77777777" w:rsidR="00AE4E8B" w:rsidRPr="00C96883" w:rsidRDefault="00AE4E8B" w:rsidP="00AE4E8B">
          <w:pPr>
            <w:spacing w:before="40" w:after="20"/>
            <w:jc w:val="right"/>
            <w:rPr>
              <w:rFonts w:cs="Calibri"/>
              <w:color w:val="000099"/>
            </w:rPr>
          </w:pPr>
        </w:p>
      </w:tc>
      <w:tc>
        <w:tcPr>
          <w:tcW w:w="2776" w:type="dxa"/>
          <w:tcBorders>
            <w:bottom w:val="nil"/>
          </w:tcBorders>
          <w:vAlign w:val="center"/>
        </w:tcPr>
        <w:p w14:paraId="7AA19040" w14:textId="77777777" w:rsidR="00AE4E8B" w:rsidRPr="00866252" w:rsidRDefault="00AE4E8B" w:rsidP="00AE4E8B">
          <w:pPr>
            <w:spacing w:before="40" w:after="20"/>
            <w:rPr>
              <w:rFonts w:ascii="Arial Narrow" w:hAnsi="Arial Narrow" w:cs="Calibri"/>
              <w:szCs w:val="16"/>
            </w:rPr>
          </w:pPr>
          <w:r>
            <w:rPr>
              <w:rFonts w:ascii="Arial Narrow" w:hAnsi="Arial Narrow" w:cs="Calibri"/>
              <w:szCs w:val="16"/>
            </w:rPr>
            <w:t>Issued Date :</w:t>
          </w:r>
        </w:p>
      </w:tc>
      <w:tc>
        <w:tcPr>
          <w:tcW w:w="1998" w:type="dxa"/>
          <w:vMerge w:val="restart"/>
          <w:vAlign w:val="center"/>
        </w:tcPr>
        <w:p w14:paraId="2327F278" w14:textId="77777777" w:rsidR="00AE4E8B" w:rsidRPr="00866252" w:rsidRDefault="00AE4E8B" w:rsidP="00AE4E8B">
          <w:pPr>
            <w:spacing w:before="40" w:after="20"/>
            <w:jc w:val="center"/>
            <w:rPr>
              <w:rFonts w:ascii="Arial Narrow" w:hAnsi="Arial Narrow" w:cs="Calibri"/>
              <w:color w:val="000099"/>
              <w:sz w:val="22"/>
              <w:szCs w:val="22"/>
            </w:rPr>
          </w:pPr>
          <w:r w:rsidRPr="00866252">
            <w:rPr>
              <w:rFonts w:ascii="Arial Narrow" w:hAnsi="Arial Narrow" w:cs="Calibri"/>
              <w:sz w:val="22"/>
              <w:szCs w:val="22"/>
            </w:rPr>
            <w:t xml:space="preserve">Page </w:t>
          </w:r>
          <w:r w:rsidRPr="00866252">
            <w:rPr>
              <w:rFonts w:ascii="Arial Narrow" w:hAnsi="Arial Narrow" w:cs="Calibri"/>
            </w:rPr>
            <w:fldChar w:fldCharType="begin"/>
          </w:r>
          <w:r w:rsidRPr="00866252">
            <w:rPr>
              <w:rFonts w:ascii="Arial Narrow" w:hAnsi="Arial Narrow" w:cs="Calibri"/>
              <w:sz w:val="22"/>
              <w:szCs w:val="22"/>
            </w:rPr>
            <w:instrText xml:space="preserve"> PAGE </w:instrText>
          </w:r>
          <w:r w:rsidRPr="00866252">
            <w:rPr>
              <w:rFonts w:ascii="Arial Narrow" w:hAnsi="Arial Narrow" w:cs="Calibri"/>
            </w:rPr>
            <w:fldChar w:fldCharType="separate"/>
          </w:r>
          <w:r>
            <w:rPr>
              <w:rFonts w:ascii="Arial Narrow" w:hAnsi="Arial Narrow" w:cs="Calibri"/>
              <w:noProof/>
              <w:sz w:val="22"/>
              <w:szCs w:val="22"/>
            </w:rPr>
            <w:t>6</w:t>
          </w:r>
          <w:r w:rsidRPr="00866252">
            <w:rPr>
              <w:rFonts w:ascii="Arial Narrow" w:hAnsi="Arial Narrow" w:cs="Calibri"/>
            </w:rPr>
            <w:fldChar w:fldCharType="end"/>
          </w:r>
          <w:r w:rsidRPr="00866252">
            <w:rPr>
              <w:rFonts w:ascii="Arial Narrow" w:hAnsi="Arial Narrow" w:cs="Calibri"/>
              <w:sz w:val="22"/>
              <w:szCs w:val="22"/>
            </w:rPr>
            <w:t xml:space="preserve"> of </w:t>
          </w:r>
          <w:r w:rsidRPr="00866252">
            <w:rPr>
              <w:rFonts w:ascii="Arial Narrow" w:hAnsi="Arial Narrow" w:cs="Calibri"/>
            </w:rPr>
            <w:fldChar w:fldCharType="begin"/>
          </w:r>
          <w:r w:rsidRPr="00866252">
            <w:rPr>
              <w:rFonts w:ascii="Arial Narrow" w:hAnsi="Arial Narrow" w:cs="Calibri"/>
              <w:sz w:val="22"/>
              <w:szCs w:val="22"/>
            </w:rPr>
            <w:instrText xml:space="preserve"> NUMPAGES </w:instrText>
          </w:r>
          <w:r w:rsidRPr="00866252">
            <w:rPr>
              <w:rFonts w:ascii="Arial Narrow" w:hAnsi="Arial Narrow" w:cs="Calibri"/>
            </w:rPr>
            <w:fldChar w:fldCharType="separate"/>
          </w:r>
          <w:r>
            <w:rPr>
              <w:rFonts w:ascii="Arial Narrow" w:hAnsi="Arial Narrow" w:cs="Calibri"/>
              <w:noProof/>
              <w:sz w:val="22"/>
              <w:szCs w:val="22"/>
            </w:rPr>
            <w:t>6</w:t>
          </w:r>
          <w:r w:rsidRPr="00866252">
            <w:rPr>
              <w:rFonts w:ascii="Arial Narrow" w:hAnsi="Arial Narrow" w:cs="Calibri"/>
            </w:rPr>
            <w:fldChar w:fldCharType="end"/>
          </w:r>
        </w:p>
      </w:tc>
    </w:tr>
    <w:tr w:rsidR="00AE4E8B" w:rsidRPr="00C96883" w14:paraId="1C188562" w14:textId="77777777" w:rsidTr="00994423">
      <w:trPr>
        <w:trHeight w:val="340"/>
      </w:trPr>
      <w:tc>
        <w:tcPr>
          <w:tcW w:w="5858" w:type="dxa"/>
          <w:vMerge/>
        </w:tcPr>
        <w:p w14:paraId="2C0A789F" w14:textId="77777777" w:rsidR="00AE4E8B" w:rsidRPr="00C96883" w:rsidRDefault="00AE4E8B" w:rsidP="00AE4E8B">
          <w:pPr>
            <w:spacing w:before="40" w:after="20"/>
            <w:jc w:val="right"/>
            <w:rPr>
              <w:rFonts w:cs="Calibri"/>
              <w:color w:val="000099"/>
            </w:rPr>
          </w:pPr>
        </w:p>
      </w:tc>
      <w:tc>
        <w:tcPr>
          <w:tcW w:w="2776" w:type="dxa"/>
          <w:tcBorders>
            <w:top w:val="nil"/>
          </w:tcBorders>
          <w:vAlign w:val="center"/>
        </w:tcPr>
        <w:p w14:paraId="28C24275" w14:textId="77777777" w:rsidR="00AE4E8B" w:rsidRPr="00866252" w:rsidRDefault="00AE4E8B" w:rsidP="00AE4E8B">
          <w:pPr>
            <w:jc w:val="center"/>
            <w:rPr>
              <w:rFonts w:ascii="Arial Narrow" w:hAnsi="Arial Narrow" w:cs="Calibri"/>
              <w:sz w:val="22"/>
              <w:szCs w:val="22"/>
            </w:rPr>
          </w:pPr>
        </w:p>
      </w:tc>
      <w:tc>
        <w:tcPr>
          <w:tcW w:w="1998" w:type="dxa"/>
          <w:vMerge/>
        </w:tcPr>
        <w:p w14:paraId="3F7C3C0D" w14:textId="77777777" w:rsidR="00AE4E8B" w:rsidRPr="005A399F" w:rsidRDefault="00AE4E8B" w:rsidP="00AE4E8B">
          <w:pPr>
            <w:jc w:val="center"/>
            <w:rPr>
              <w:rFonts w:cs="Calibri"/>
              <w:sz w:val="22"/>
              <w:szCs w:val="22"/>
            </w:rPr>
          </w:pPr>
        </w:p>
      </w:tc>
    </w:tr>
    <w:tr w:rsidR="00AE4E8B" w:rsidRPr="00C96883" w14:paraId="6ACCC1ED" w14:textId="77777777" w:rsidTr="00994423">
      <w:trPr>
        <w:trHeight w:val="340"/>
      </w:trPr>
      <w:tc>
        <w:tcPr>
          <w:tcW w:w="10632" w:type="dxa"/>
          <w:gridSpan w:val="3"/>
          <w:vAlign w:val="center"/>
        </w:tcPr>
        <w:p w14:paraId="73C1BF17" w14:textId="77777777" w:rsidR="00AE4E8B" w:rsidRPr="00D24852" w:rsidRDefault="00AE4E8B" w:rsidP="00AE4E8B">
          <w:pPr>
            <w:jc w:val="center"/>
            <w:rPr>
              <w:rFonts w:ascii="Arial Narrow" w:hAnsi="Arial Narrow" w:cs="Calibri"/>
              <w:b/>
              <w:sz w:val="22"/>
              <w:szCs w:val="22"/>
            </w:rPr>
          </w:pPr>
          <w:r>
            <w:rPr>
              <w:rFonts w:ascii="Arial Narrow" w:hAnsi="Arial Narrow" w:cs="Calibri"/>
              <w:b/>
              <w:sz w:val="22"/>
              <w:szCs w:val="22"/>
            </w:rPr>
            <w:t xml:space="preserve">FORMULIR APLIKASI </w:t>
          </w:r>
        </w:p>
      </w:tc>
    </w:tr>
  </w:tbl>
  <w:p w14:paraId="2E2087FC" w14:textId="77777777" w:rsidR="00AE4E8B" w:rsidRDefault="00AE4E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062A1D"/>
    <w:multiLevelType w:val="multilevel"/>
    <w:tmpl w:val="C8A02AF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7375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75A"/>
    <w:rsid w:val="0004135A"/>
    <w:rsid w:val="0004220F"/>
    <w:rsid w:val="000B7228"/>
    <w:rsid w:val="000D402C"/>
    <w:rsid w:val="00113333"/>
    <w:rsid w:val="001207BF"/>
    <w:rsid w:val="0015342C"/>
    <w:rsid w:val="00163816"/>
    <w:rsid w:val="00171481"/>
    <w:rsid w:val="00206C4D"/>
    <w:rsid w:val="002177D7"/>
    <w:rsid w:val="00276A92"/>
    <w:rsid w:val="002A7D78"/>
    <w:rsid w:val="003668E7"/>
    <w:rsid w:val="00377C83"/>
    <w:rsid w:val="00397029"/>
    <w:rsid w:val="003B627A"/>
    <w:rsid w:val="003E6567"/>
    <w:rsid w:val="00400435"/>
    <w:rsid w:val="00451B79"/>
    <w:rsid w:val="00455252"/>
    <w:rsid w:val="0045667B"/>
    <w:rsid w:val="00457B6D"/>
    <w:rsid w:val="004922F9"/>
    <w:rsid w:val="00497131"/>
    <w:rsid w:val="004B4384"/>
    <w:rsid w:val="004F50D5"/>
    <w:rsid w:val="00540B91"/>
    <w:rsid w:val="005514BD"/>
    <w:rsid w:val="00687BC4"/>
    <w:rsid w:val="006D4476"/>
    <w:rsid w:val="006E575A"/>
    <w:rsid w:val="00715EB2"/>
    <w:rsid w:val="00734989"/>
    <w:rsid w:val="00794FFE"/>
    <w:rsid w:val="008A4D03"/>
    <w:rsid w:val="008C2339"/>
    <w:rsid w:val="008F1C78"/>
    <w:rsid w:val="00910A84"/>
    <w:rsid w:val="009161CF"/>
    <w:rsid w:val="009734D2"/>
    <w:rsid w:val="00994423"/>
    <w:rsid w:val="009A6A47"/>
    <w:rsid w:val="009F2E54"/>
    <w:rsid w:val="00A10365"/>
    <w:rsid w:val="00A1434B"/>
    <w:rsid w:val="00A14CF7"/>
    <w:rsid w:val="00A73007"/>
    <w:rsid w:val="00AC1A3A"/>
    <w:rsid w:val="00AE4E8B"/>
    <w:rsid w:val="00B3011C"/>
    <w:rsid w:val="00BC013C"/>
    <w:rsid w:val="00BC23E6"/>
    <w:rsid w:val="00BC3A29"/>
    <w:rsid w:val="00CA2446"/>
    <w:rsid w:val="00CA4BE4"/>
    <w:rsid w:val="00CC5CE2"/>
    <w:rsid w:val="00CC7120"/>
    <w:rsid w:val="00CD13EF"/>
    <w:rsid w:val="00CD6DE1"/>
    <w:rsid w:val="00CD7290"/>
    <w:rsid w:val="00D35B79"/>
    <w:rsid w:val="00D85E39"/>
    <w:rsid w:val="00DF007D"/>
    <w:rsid w:val="00EB50B6"/>
    <w:rsid w:val="00EC70DB"/>
    <w:rsid w:val="00F207F8"/>
    <w:rsid w:val="00F60698"/>
    <w:rsid w:val="00FC2119"/>
    <w:rsid w:val="00FF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A4B6DE"/>
  <w15:docId w15:val="{F3791800-0CB8-4FD3-AF5E-045D99E1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CE2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F2E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2E54"/>
  </w:style>
  <w:style w:type="paragraph" w:styleId="Footer">
    <w:name w:val="footer"/>
    <w:basedOn w:val="Normal"/>
    <w:link w:val="FooterChar"/>
    <w:uiPriority w:val="99"/>
    <w:unhideWhenUsed/>
    <w:rsid w:val="009F2E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2E54"/>
  </w:style>
  <w:style w:type="table" w:customStyle="1" w:styleId="TableGrid1">
    <w:name w:val="Table Grid1"/>
    <w:basedOn w:val="TableNormal"/>
    <w:next w:val="TableGrid"/>
    <w:rsid w:val="009F2E54"/>
    <w:rPr>
      <w:rFonts w:ascii="Calibri" w:eastAsia="Calibri" w:hAnsi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">
    <w:name w:val="Table Grid"/>
    <w:basedOn w:val="TableNormal"/>
    <w:uiPriority w:val="59"/>
    <w:unhideWhenUsed/>
    <w:rsid w:val="009F2E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</TotalTime>
  <Pages>3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NISA</dc:creator>
  <cp:lastModifiedBy>Bakhtiar Tirta S</cp:lastModifiedBy>
  <cp:revision>23</cp:revision>
  <cp:lastPrinted>2026-10-16T03:47:00Z</cp:lastPrinted>
  <dcterms:created xsi:type="dcterms:W3CDTF">2017-05-08T08:44:00Z</dcterms:created>
  <dcterms:modified xsi:type="dcterms:W3CDTF">2026-10-16T08:10:00Z</dcterms:modified>
</cp:coreProperties>
</file>